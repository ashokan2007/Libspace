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center"/>
        <w:rPr>
          <w:b/>
          <w:bCs/>
          <w:sz w:val="48"/>
          <w:szCs w:val="48"/>
          <w:u w:val="single"/>
          <w:rtl/>
        </w:rPr>
      </w:pPr>
      <w:r>
        <w:rPr>
          <w:b/>
          <w:bCs/>
          <w:sz w:val="48"/>
          <w:szCs w:val="48"/>
          <w:u w:val="single"/>
          <w:rtl/>
        </w:rPr>
        <w:t>LibSpace</w:t>
      </w:r>
    </w:p>
    <w:p>
      <w:pPr>
        <w:rPr>
          <w:b/>
          <w:bCs/>
          <w:sz w:val="48"/>
          <w:szCs w:val="48"/>
          <w:u w:val="single"/>
          <w:rtl/>
        </w:rPr>
      </w:pPr>
      <w:r>
        <w:rPr>
          <w:b/>
          <w:bCs/>
          <w:sz w:val="48"/>
          <w:szCs w:val="48"/>
          <w:u w:val="single"/>
          <w:rtl/>
        </w:rPr>
        <w:t>Team ID : SWTID-2026-9539</w:t>
      </w:r>
    </w:p>
    <w:p>
      <w:pPr>
        <w:rPr>
          <w:b/>
          <w:bCs/>
          <w:sz w:val="48"/>
          <w:szCs w:val="48"/>
          <w:u w:val="single"/>
          <w:rtl/>
        </w:rPr>
      </w:pPr>
      <w:r>
        <w:rPr>
          <w:b/>
          <w:bCs/>
          <w:sz w:val="48"/>
          <w:szCs w:val="48"/>
          <w:u w:val="single"/>
          <w:rtl/>
        </w:rPr>
        <w:t>Team Size : 5</w:t>
      </w:r>
    </w:p>
    <w:p>
      <w:pPr>
        <w:rPr>
          <w:b/>
          <w:bCs/>
          <w:sz w:val="48"/>
          <w:szCs w:val="48"/>
          <w:u w:val="single"/>
          <w:rtl/>
        </w:rPr>
      </w:pPr>
      <w:r>
        <w:rPr>
          <w:b/>
          <w:bCs/>
          <w:sz w:val="48"/>
          <w:szCs w:val="48"/>
          <w:u w:val="single"/>
          <w:rtl/>
        </w:rPr>
        <w:t xml:space="preserve">Team Leader : GOKUL </w:t>
      </w:r>
      <w:bookmarkStart w:id="0" w:name="_GoBack"/>
      <w:bookmarkEnd w:id="0"/>
      <w:r>
        <w:rPr>
          <w:b/>
          <w:bCs/>
          <w:sz w:val="48"/>
          <w:szCs w:val="48"/>
          <w:u w:val="single"/>
          <w:rtl/>
        </w:rPr>
        <w:t xml:space="preserve"> A</w:t>
      </w:r>
    </w:p>
    <w:p>
      <w:pPr>
        <w:rPr>
          <w:b/>
          <w:bCs/>
          <w:sz w:val="48"/>
          <w:szCs w:val="48"/>
          <w:u w:val="single"/>
          <w:rtl/>
        </w:rPr>
      </w:pPr>
      <w:r>
        <w:rPr>
          <w:b/>
          <w:bCs/>
          <w:sz w:val="48"/>
          <w:szCs w:val="48"/>
          <w:u w:val="single"/>
          <w:rtl/>
        </w:rPr>
        <w:t>Team member : SURYA  A</w:t>
      </w:r>
    </w:p>
    <w:p>
      <w:pPr>
        <w:rPr>
          <w:b/>
          <w:bCs/>
          <w:sz w:val="48"/>
          <w:szCs w:val="48"/>
          <w:u w:val="single"/>
          <w:rtl/>
        </w:rPr>
      </w:pPr>
      <w:r>
        <w:rPr>
          <w:b/>
          <w:bCs/>
          <w:sz w:val="48"/>
          <w:szCs w:val="48"/>
          <w:u w:val="single"/>
          <w:rtl/>
        </w:rPr>
        <w:t>Team member : SUSHEEL  M</w:t>
      </w:r>
    </w:p>
    <w:p>
      <w:pPr>
        <w:rPr>
          <w:b/>
          <w:bCs/>
          <w:sz w:val="48"/>
          <w:szCs w:val="48"/>
          <w:u w:val="single"/>
          <w:rtl/>
        </w:rPr>
      </w:pPr>
      <w:r>
        <w:rPr>
          <w:b/>
          <w:bCs/>
          <w:sz w:val="48"/>
          <w:szCs w:val="48"/>
          <w:u w:val="single"/>
          <w:rtl/>
        </w:rPr>
        <w:t>Team member : SUBASH  V</w:t>
      </w:r>
    </w:p>
    <w:p>
      <w:pPr>
        <w:rPr>
          <w:b/>
          <w:bCs/>
          <w:sz w:val="48"/>
          <w:szCs w:val="48"/>
          <w:u w:val="single"/>
          <w:rtl/>
        </w:rPr>
      </w:pPr>
      <w:r>
        <w:rPr>
          <w:b/>
          <w:bCs/>
          <w:sz w:val="48"/>
          <w:szCs w:val="48"/>
          <w:u w:val="single"/>
          <w:rtl/>
        </w:rPr>
        <w:t>Team member : TAMILSELVAN  R</w:t>
      </w:r>
    </w:p>
    <w:p>
      <w:pPr>
        <w:rPr>
          <w:b/>
          <w:bCs/>
          <w:sz w:val="48"/>
          <w:szCs w:val="48"/>
          <w:u w:val="single"/>
          <w:rtl/>
        </w:rPr>
      </w:pPr>
    </w:p>
    <w:p>
      <w:pPr>
        <w:pStyle w:val="2"/>
        <w:keepNext w:val="0"/>
        <w:keepLines w:val="0"/>
        <w:pageBreakBefore w:val="0"/>
        <w:spacing w:after="80"/>
        <w:rPr>
          <w:b/>
          <w:bCs/>
          <w:sz w:val="34"/>
          <w:szCs w:val="34"/>
        </w:rPr>
      </w:pPr>
      <w:bookmarkStart w:id="1" w:name="_heading=h.5g8ox2ifuxk8"/>
      <w:bookmarkEnd w:id="1"/>
      <w:r>
        <w:rPr>
          <w:b/>
          <w:bCs/>
          <w:sz w:val="34"/>
          <w:szCs w:val="34"/>
          <w:rtl/>
        </w:rPr>
        <w:t>Project Title</w:t>
      </w:r>
    </w:p>
    <w:p>
      <w:pPr>
        <w:spacing w:before="240" w:after="240"/>
      </w:pPr>
      <w:r>
        <w:rPr>
          <w:rtl/>
        </w:rPr>
        <w:t>Libspace API - A Robust Backend for Library Operations.</w:t>
      </w:r>
    </w:p>
    <w:p>
      <w:pPr>
        <w:spacing w:before="240" w:after="240"/>
      </w:pPr>
    </w:p>
    <w:p>
      <w:pPr>
        <w:pStyle w:val="1"/>
        <w:keepNext w:val="0"/>
        <w:keepLines w:val="0"/>
        <w:pageBreakBefore w:val="0"/>
        <w:spacing w:before="480"/>
        <w:rPr>
          <w:b/>
          <w:bCs/>
          <w:sz w:val="46"/>
          <w:szCs w:val="46"/>
        </w:rPr>
      </w:pPr>
      <w:bookmarkStart w:id="2" w:name="_heading=h.atbdvd2t1mzw"/>
      <w:bookmarkEnd w:id="2"/>
      <w:r>
        <w:rPr>
          <w:b/>
          <w:bCs/>
          <w:sz w:val="46"/>
          <w:szCs w:val="46"/>
          <w:rtl/>
        </w:rPr>
        <w:t>1. Project Overview</w:t>
      </w:r>
    </w:p>
    <w:p>
      <w:pPr>
        <w:spacing w:before="240" w:after="240"/>
      </w:pPr>
      <w:r>
        <w:rPr>
          <w:b/>
          <w:bCs/>
          <w:rtl/>
        </w:rPr>
        <w:t>LibSpace</w:t>
      </w:r>
      <w:r>
        <w:rPr>
          <w:rtl/>
        </w:rPr>
        <w:t xml:space="preserve"> is a micro web-based library management system that provides secure user authentication and basic book management features. The application allows users to register, log in, log out, and delete their accounts. Once authenticated, users can perform CRUD (Create, Read, Update, Delete) operations on books, including adding new books, viewing the list of books, updating book details, and deleting books.</w:t>
      </w:r>
    </w:p>
    <w:p>
      <w:pPr>
        <w:spacing w:before="240" w:after="240"/>
      </w:pPr>
      <w:r>
        <w:rPr>
          <w:rtl/>
        </w:rPr>
        <w:t>The main goal of LibSpace is to demonstrate authentication flow and CRUD operations while  backend, and database functionalities in a structured manner.</w:t>
      </w:r>
    </w:p>
    <w:p>
      <w:pPr>
        <w:pStyle w:val="2"/>
        <w:keepNext w:val="0"/>
        <w:keepLines w:val="0"/>
        <w:pageBreakBefore w:val="0"/>
        <w:spacing w:after="80"/>
        <w:rPr>
          <w:b/>
          <w:bCs/>
          <w:i/>
          <w:iCs/>
          <w:sz w:val="34"/>
          <w:szCs w:val="34"/>
        </w:rPr>
      </w:pPr>
      <w:bookmarkStart w:id="3" w:name="_heading=h.ftm19r8fraoc"/>
      <w:bookmarkEnd w:id="3"/>
      <w:r>
        <w:rPr>
          <w:b/>
          <w:bCs/>
          <w:sz w:val="34"/>
          <w:szCs w:val="34"/>
          <w:rtl/>
        </w:rPr>
        <w:t xml:space="preserve">2. Project Instructions – </w:t>
      </w:r>
      <w:r>
        <w:rPr>
          <w:b/>
          <w:bCs/>
          <w:i/>
          <w:iCs/>
          <w:sz w:val="34"/>
          <w:szCs w:val="34"/>
          <w:rtl/>
        </w:rPr>
        <w:t>LibSpace</w:t>
      </w:r>
    </w:p>
    <w:p>
      <w:pPr>
        <w:numPr>
          <w:ilvl w:val="0"/>
          <w:numId w:val="1"/>
        </w:numPr>
        <w:spacing w:before="240" w:after="0"/>
        <w:ind w:left="720" w:hanging="360"/>
      </w:pPr>
      <w:r>
        <w:rPr>
          <w:rtl/>
        </w:rPr>
        <w:t>Register a new user account using the registration form.</w:t>
      </w:r>
    </w:p>
    <w:p>
      <w:pPr>
        <w:numPr>
          <w:ilvl w:val="0"/>
          <w:numId w:val="1"/>
        </w:numPr>
        <w:spacing w:before="0" w:after="0"/>
        <w:ind w:left="720" w:hanging="360"/>
      </w:pPr>
      <w:r>
        <w:rPr>
          <w:rtl/>
        </w:rPr>
        <w:t>Log in with the registered credentials to access the dashboard.</w:t>
      </w:r>
    </w:p>
    <w:p>
      <w:pPr>
        <w:numPr>
          <w:ilvl w:val="0"/>
          <w:numId w:val="1"/>
        </w:numPr>
        <w:spacing w:before="0" w:after="0"/>
        <w:ind w:left="720" w:hanging="360"/>
      </w:pPr>
      <w:r>
        <w:rPr>
          <w:rtl/>
        </w:rPr>
        <w:t>After successful login, perform book management operations:</w:t>
        <w:br/>
      </w:r>
    </w:p>
    <w:p>
      <w:pPr>
        <w:numPr>
          <w:ilvl w:val="1"/>
          <w:numId w:val="1"/>
        </w:numPr>
        <w:spacing w:before="0" w:after="0"/>
        <w:ind w:left="1440" w:hanging="360"/>
      </w:pPr>
      <w:r>
        <w:rPr>
          <w:rtl/>
        </w:rPr>
        <w:t>Add a new book.</w:t>
      </w:r>
    </w:p>
    <w:p>
      <w:pPr>
        <w:numPr>
          <w:ilvl w:val="1"/>
          <w:numId w:val="1"/>
        </w:numPr>
        <w:spacing w:before="0" w:after="0"/>
        <w:ind w:left="1440" w:hanging="360"/>
      </w:pPr>
      <w:r>
        <w:rPr>
          <w:rtl/>
        </w:rPr>
        <w:t>View the list of available books.</w:t>
      </w:r>
    </w:p>
    <w:p>
      <w:pPr>
        <w:numPr>
          <w:ilvl w:val="1"/>
          <w:numId w:val="1"/>
        </w:numPr>
        <w:spacing w:before="0" w:after="0"/>
        <w:ind w:left="1440" w:hanging="360"/>
      </w:pPr>
      <w:r>
        <w:rPr>
          <w:rtl/>
        </w:rPr>
        <w:t>Get book by ID</w:t>
      </w:r>
    </w:p>
    <w:p>
      <w:pPr>
        <w:numPr>
          <w:ilvl w:val="1"/>
          <w:numId w:val="1"/>
        </w:numPr>
        <w:spacing w:before="0" w:after="0"/>
        <w:ind w:left="1440" w:hanging="360"/>
      </w:pPr>
      <w:r>
        <w:rPr>
          <w:rtl/>
        </w:rPr>
        <w:t>Update book details.</w:t>
      </w:r>
    </w:p>
    <w:p>
      <w:pPr>
        <w:numPr>
          <w:ilvl w:val="1"/>
          <w:numId w:val="1"/>
        </w:numPr>
        <w:spacing w:before="0" w:after="0"/>
        <w:ind w:left="1440" w:hanging="360"/>
      </w:pPr>
      <w:r>
        <w:rPr>
          <w:rtl/>
        </w:rPr>
        <w:t>Delete a book.</w:t>
        <w:br/>
      </w:r>
    </w:p>
    <w:p>
      <w:pPr>
        <w:numPr>
          <w:ilvl w:val="0"/>
          <w:numId w:val="1"/>
        </w:numPr>
        <w:spacing w:before="0" w:after="0"/>
        <w:ind w:left="720" w:hanging="360"/>
      </w:pPr>
      <w:r>
        <w:rPr>
          <w:rtl/>
        </w:rPr>
        <w:t>Users can log out securely after completing operations.</w:t>
      </w:r>
    </w:p>
    <w:p>
      <w:pPr>
        <w:numPr>
          <w:ilvl w:val="0"/>
          <w:numId w:val="1"/>
        </w:numPr>
        <w:spacing w:before="0" w:after="240"/>
        <w:ind w:left="720" w:hanging="360"/>
      </w:pPr>
      <w:r>
        <w:rPr>
          <w:rtl/>
        </w:rPr>
        <w:t>Users also have the option to delete their account permanently from the system.</w:t>
      </w:r>
    </w:p>
    <w:p>
      <w:pPr>
        <w:spacing w:before="240" w:after="240"/>
      </w:pPr>
      <w:r>
        <w:rPr>
          <w:rtl/>
        </w:rPr>
        <w:t>These instructions describe how the system should be used once it is running.</w:t>
      </w:r>
    </w:p>
    <w:p>
      <w:pPr>
        <w:pStyle w:val="2"/>
        <w:keepNext w:val="0"/>
        <w:keepLines w:val="0"/>
        <w:pageBreakBefore w:val="0"/>
        <w:spacing w:after="80"/>
        <w:rPr>
          <w:b/>
          <w:bCs/>
          <w:sz w:val="28"/>
          <w:szCs w:val="28"/>
        </w:rPr>
      </w:pPr>
      <w:bookmarkStart w:id="4" w:name="_heading=h.jud78yv3kxbu"/>
      <w:bookmarkEnd w:id="4"/>
      <w:r>
        <w:rPr>
          <w:b/>
          <w:bCs/>
          <w:sz w:val="28"/>
          <w:szCs w:val="28"/>
          <w:rtl/>
        </w:rPr>
        <w:t>Pre-requisites</w:t>
      </w:r>
    </w:p>
    <w:p>
      <w:pPr>
        <w:spacing w:before="240" w:after="240"/>
      </w:pPr>
      <w:r>
        <w:rPr>
          <w:rtl/>
        </w:rPr>
        <w:t>Before running or developing LibSpace, ensure the following:</w:t>
      </w:r>
    </w:p>
    <w:p>
      <w:pPr>
        <w:numPr>
          <w:ilvl w:val="0"/>
          <w:numId w:val="2"/>
        </w:numPr>
        <w:spacing w:before="240" w:after="0"/>
        <w:ind w:left="720" w:hanging="360"/>
      </w:pPr>
      <w:r>
        <w:rPr>
          <w:rtl/>
        </w:rPr>
        <w:t>Basic knowledge of:</w:t>
      </w:r>
    </w:p>
    <w:p>
      <w:pPr>
        <w:numPr>
          <w:ilvl w:val="1"/>
          <w:numId w:val="2"/>
        </w:numPr>
        <w:spacing w:before="0" w:after="0"/>
        <w:ind w:left="1440" w:hanging="360"/>
      </w:pPr>
      <w:r>
        <w:rPr>
          <w:rtl/>
        </w:rPr>
        <w:t xml:space="preserve"> JavaScript</w:t>
      </w:r>
    </w:p>
    <w:p>
      <w:pPr>
        <w:numPr>
          <w:ilvl w:val="1"/>
          <w:numId w:val="2"/>
        </w:numPr>
        <w:spacing w:before="0" w:after="0"/>
        <w:ind w:left="1440" w:hanging="360"/>
      </w:pPr>
      <w:r>
        <w:rPr>
          <w:rtl/>
        </w:rPr>
        <w:t>Backend concepts (e.g., Node.js / Express)</w:t>
      </w:r>
    </w:p>
    <w:p>
      <w:pPr>
        <w:numPr>
          <w:ilvl w:val="1"/>
          <w:numId w:val="2"/>
        </w:numPr>
        <w:spacing w:before="0" w:after="0"/>
        <w:ind w:left="1440" w:hanging="360"/>
      </w:pPr>
      <w:r>
        <w:rPr>
          <w:rtl/>
        </w:rPr>
        <w:t>Database fundamentals (CRUD operations)</w:t>
      </w:r>
    </w:p>
    <w:p>
      <w:pPr>
        <w:numPr>
          <w:ilvl w:val="0"/>
          <w:numId w:val="2"/>
        </w:numPr>
        <w:spacing w:before="0" w:after="0"/>
        <w:ind w:left="720" w:hanging="360"/>
      </w:pPr>
      <w:r>
        <w:rPr>
          <w:rtl/>
        </w:rPr>
        <w:t>Software Requirements:</w:t>
      </w:r>
    </w:p>
    <w:p>
      <w:pPr>
        <w:numPr>
          <w:ilvl w:val="1"/>
          <w:numId w:val="2"/>
        </w:numPr>
        <w:spacing w:before="0" w:after="0"/>
        <w:ind w:left="1440" w:hanging="360"/>
      </w:pPr>
      <w:r>
        <w:rPr>
          <w:rtl/>
        </w:rPr>
        <w:t>Node.js and npm installed</w:t>
      </w:r>
    </w:p>
    <w:p>
      <w:pPr>
        <w:numPr>
          <w:ilvl w:val="1"/>
          <w:numId w:val="2"/>
        </w:numPr>
        <w:spacing w:before="0" w:after="0"/>
        <w:ind w:left="1440" w:hanging="360"/>
      </w:pPr>
      <w:r>
        <w:rPr>
          <w:rtl/>
        </w:rPr>
        <w:t>Database setup (MongoDB / MySQL)</w:t>
      </w:r>
    </w:p>
    <w:p>
      <w:pPr>
        <w:numPr>
          <w:ilvl w:val="1"/>
          <w:numId w:val="2"/>
        </w:numPr>
        <w:spacing w:before="0" w:after="0"/>
        <w:ind w:left="1440" w:hanging="360"/>
      </w:pPr>
      <w:r>
        <w:rPr>
          <w:rtl/>
        </w:rPr>
        <w:t>Code editor (e.g., VS Code)</w:t>
      </w:r>
    </w:p>
    <w:p>
      <w:pPr>
        <w:numPr>
          <w:ilvl w:val="1"/>
          <w:numId w:val="2"/>
        </w:numPr>
        <w:spacing w:before="0" w:after="0"/>
        <w:ind w:left="1440" w:hanging="360"/>
      </w:pPr>
      <w:r>
        <w:rPr>
          <w:rtl/>
        </w:rPr>
        <w:t>Web browser (Chrome/Firefox)</w:t>
        <w:br/>
      </w:r>
    </w:p>
    <w:p>
      <w:pPr>
        <w:numPr>
          <w:ilvl w:val="0"/>
          <w:numId w:val="2"/>
        </w:numPr>
        <w:spacing w:before="0" w:after="0"/>
        <w:ind w:left="720" w:hanging="360"/>
      </w:pPr>
      <w:r>
        <w:rPr>
          <w:rtl/>
        </w:rPr>
        <w:t>Basic understanding of:</w:t>
      </w:r>
    </w:p>
    <w:p>
      <w:pPr>
        <w:numPr>
          <w:ilvl w:val="1"/>
          <w:numId w:val="2"/>
        </w:numPr>
        <w:spacing w:before="0" w:after="0"/>
        <w:ind w:left="1440" w:hanging="360"/>
      </w:pPr>
      <w:r>
        <w:rPr>
          <w:rtl/>
        </w:rPr>
        <w:t>REST APIs</w:t>
      </w:r>
    </w:p>
    <w:p>
      <w:pPr>
        <w:numPr>
          <w:ilvl w:val="1"/>
          <w:numId w:val="2"/>
        </w:numPr>
        <w:spacing w:before="0" w:after="0"/>
        <w:ind w:left="1440" w:hanging="360"/>
      </w:pPr>
      <w:r>
        <w:rPr>
          <w:rtl/>
        </w:rPr>
        <w:t>Authentication (sessions or JWT)</w:t>
      </w:r>
    </w:p>
    <w:p>
      <w:pPr>
        <w:numPr>
          <w:ilvl w:val="1"/>
          <w:numId w:val="2"/>
        </w:numPr>
        <w:spacing w:before="0" w:after="240"/>
        <w:ind w:left="1440" w:hanging="360"/>
      </w:pPr>
      <w:r>
        <w:rPr>
          <w:rtl/>
        </w:rPr>
        <w:t>Environment variables configuration</w:t>
      </w:r>
    </w:p>
    <w:p>
      <w:pPr>
        <w:spacing w:before="240" w:after="240"/>
      </w:pPr>
    </w:p>
    <w:p>
      <w:pPr>
        <w:pStyle w:val="2"/>
        <w:keepNext w:val="0"/>
        <w:keepLines w:val="0"/>
        <w:pageBreakBefore w:val="0"/>
        <w:spacing w:after="80"/>
      </w:pPr>
      <w:bookmarkStart w:id="5" w:name="_heading=h.ao9v3bgrlj9o"/>
      <w:bookmarkEnd w:id="5"/>
      <w:r>
        <w:rPr>
          <w:b/>
          <w:bCs/>
          <w:sz w:val="34"/>
          <w:szCs w:val="34"/>
          <w:rtl/>
        </w:rPr>
        <w:t>3. Project Architecture</w:t>
      </w:r>
    </w:p>
    <w:p>
      <w:pPr>
        <w:spacing w:before="240" w:after="240"/>
      </w:pPr>
    </w:p>
    <w:p>
      <w:pPr>
        <w:spacing w:before="240" w:after="240"/>
      </w:pPr>
      <w:r>
        <w:drawing>
          <wp:inline distT="114300" distB="114300" distL="114300" distR="114300">
            <wp:extent cx="5731200" cy="3822700"/>
            <wp:effectExtent l="0" t="0" r="0" b="0"/>
            <wp:docPr id="1" name="图片 1"/>
            <wp:cNvGraphicFramePr>
              <a:graphicFrameLocks noChangeAspect="0"/>
            </wp:cNvGraphicFramePr>
            <a:graphic>
              <a:graphicData uri="http://schemas.openxmlformats.org/drawingml/2006/picture">
                <pic:pic>
                  <pic:nvPicPr>
                    <pic:cNvPr id="3" name="图片 3"/>
                    <pic:cNvPicPr/>
                  </pic:nvPicPr>
                  <pic:blipFill>
                    <a:blip r:embed="rId2"/>
                    <a:stretch>
                      <a:fillRect/>
                    </a:stretch>
                  </pic:blipFill>
                  <pic:spPr>
                    <a:xfrm rot="0">
                      <a:off x="0" y="0"/>
                      <a:ext cx="5731200" cy="3822700"/>
                    </a:xfrm>
                    <a:prstGeom prst="rect"/>
                    <a:noFill/>
                    <a:ln w="12700" cmpd="sng" cap="flat">
                      <a:solidFill>
                        <a:srgbClr val="000000"/>
                      </a:solidFill>
                      <a:prstDash val="solid"/>
                      <a:round/>
                    </a:ln>
                  </pic:spPr>
                </pic:pic>
              </a:graphicData>
            </a:graphic>
          </wp:inline>
        </w:drawing>
      </w:r>
    </w:p>
    <w:p>
      <w:pPr>
        <w:spacing w:before="240" w:after="240"/>
      </w:pPr>
    </w:p>
    <w:p>
      <w:pPr>
        <w:pStyle w:val="2"/>
        <w:keepNext w:val="0"/>
        <w:keepLines w:val="0"/>
        <w:pageBreakBefore w:val="0"/>
        <w:spacing w:after="80"/>
        <w:rPr>
          <w:b/>
          <w:bCs/>
          <w:sz w:val="28"/>
          <w:szCs w:val="28"/>
        </w:rPr>
      </w:pPr>
      <w:bookmarkStart w:id="6" w:name="_heading=h.v64zeyvvjb8"/>
      <w:bookmarkEnd w:id="6"/>
      <w:r>
        <w:rPr>
          <w:b/>
          <w:bCs/>
          <w:sz w:val="28"/>
          <w:szCs w:val="28"/>
          <w:rtl/>
        </w:rPr>
        <w:t>Technical Architecture</w:t>
      </w:r>
    </w:p>
    <w:p>
      <w:pPr>
        <w:spacing w:before="240" w:after="240"/>
      </w:pPr>
      <w:r>
        <w:rPr>
          <w:rtl/>
        </w:rPr>
        <w:t xml:space="preserve">LibSpace follows a </w:t>
      </w:r>
      <w:r>
        <w:rPr>
          <w:b/>
          <w:bCs/>
          <w:rtl/>
        </w:rPr>
        <w:t>Layered Backend Architecture</w:t>
      </w:r>
      <w:r>
        <w:rPr>
          <w:rtl/>
        </w:rPr>
        <w:t xml:space="preserve"> consisting of:</w:t>
      </w:r>
    </w:p>
    <w:p>
      <w:pPr>
        <w:numPr>
          <w:ilvl w:val="0"/>
          <w:numId w:val="3"/>
        </w:numPr>
        <w:spacing w:before="240" w:after="0"/>
        <w:ind w:left="720" w:hanging="360"/>
      </w:pPr>
      <w:r>
        <w:rPr>
          <w:b/>
          <w:bCs/>
          <w:rtl/>
        </w:rPr>
        <w:t>API Layer (Routes)</w:t>
      </w:r>
    </w:p>
    <w:p>
      <w:pPr>
        <w:numPr>
          <w:ilvl w:val="0"/>
          <w:numId w:val="3"/>
        </w:numPr>
        <w:spacing w:before="0" w:after="0"/>
        <w:ind w:left="720" w:hanging="360"/>
      </w:pPr>
      <w:r>
        <w:rPr>
          <w:b/>
          <w:bCs/>
          <w:rtl/>
        </w:rPr>
        <w:t>Business Logic Layer (Controllers)</w:t>
      </w:r>
    </w:p>
    <w:p>
      <w:pPr>
        <w:numPr>
          <w:ilvl w:val="0"/>
          <w:numId w:val="3"/>
        </w:numPr>
        <w:spacing w:before="0" w:after="240"/>
        <w:ind w:left="720" w:hanging="360"/>
      </w:pPr>
      <w:r>
        <w:rPr>
          <w:b/>
          <w:bCs/>
          <w:rtl/>
        </w:rPr>
        <w:t>Data Access Layer (Models / Database)</w:t>
      </w:r>
    </w:p>
    <w:p>
      <w:pPr>
        <w:spacing w:before="240" w:after="240"/>
      </w:pPr>
      <w:r>
        <w:rPr>
          <w:rtl/>
        </w:rPr>
        <w:t>This structure ensures clean code organization, scalability, and maintainability.</w:t>
      </w:r>
    </w:p>
    <w:p>
      <w:pPr>
        <w:spacing w:before="240" w:after="240"/>
        <w:ind w:left="0" w:firstLine="0"/>
        <w:rPr>
          <w:b/>
          <w:bCs/>
        </w:rPr>
      </w:pPr>
      <w:r>
        <w:rPr>
          <w:b/>
          <w:bCs/>
          <w:rtl/>
        </w:rPr>
        <w:t>1. API Layer (Routes):</w:t>
      </w:r>
    </w:p>
    <w:p>
      <w:pPr>
        <w:spacing w:before="240" w:after="240"/>
      </w:pPr>
      <w:r>
        <w:rPr>
          <w:rtl/>
        </w:rPr>
        <w:t>The API layer handles incoming HTTP requests and defines application endpoints.</w:t>
      </w:r>
    </w:p>
    <w:p>
      <w:pPr>
        <w:numPr>
          <w:ilvl w:val="0"/>
          <w:numId w:val="4"/>
        </w:numPr>
        <w:spacing w:before="240" w:after="0"/>
        <w:ind w:left="720" w:hanging="360"/>
      </w:pPr>
      <w:r>
        <w:rPr>
          <w:rtl/>
        </w:rPr>
        <w:t>Built using: Node.js + Express.js</w:t>
      </w:r>
    </w:p>
    <w:p>
      <w:pPr>
        <w:numPr>
          <w:ilvl w:val="0"/>
          <w:numId w:val="4"/>
        </w:numPr>
        <w:spacing w:before="0" w:after="0"/>
        <w:ind w:left="720" w:hanging="360"/>
      </w:pPr>
      <w:r>
        <w:rPr>
          <w:rtl/>
        </w:rPr>
        <w:t>Responsible for:</w:t>
      </w:r>
    </w:p>
    <w:p>
      <w:pPr>
        <w:numPr>
          <w:ilvl w:val="1"/>
          <w:numId w:val="4"/>
        </w:numPr>
        <w:spacing w:before="0" w:after="0"/>
        <w:ind w:left="1440" w:hanging="360"/>
        <w:rPr>
          <w:b/>
          <w:bCs/>
        </w:rPr>
      </w:pPr>
      <w:r>
        <w:rPr>
          <w:rtl/>
        </w:rPr>
        <w:t xml:space="preserve">Defining routes (e.g., </w:t>
      </w:r>
      <w:r>
        <w:rPr>
          <w:rFonts w:ascii="Roboto Mono" w:eastAsia="Roboto Mono" w:cs="Roboto Mono" w:hAnsi="Roboto Mono"/>
          <w:color w:val="188038"/>
          <w:rtl/>
        </w:rPr>
        <w:t>/register</w:t>
      </w:r>
      <w:r>
        <w:rPr>
          <w:rtl/>
        </w:rPr>
        <w:t xml:space="preserve">, </w:t>
      </w:r>
      <w:r>
        <w:rPr>
          <w:rFonts w:ascii="Roboto Mono" w:eastAsia="Roboto Mono" w:cs="Roboto Mono" w:hAnsi="Roboto Mono"/>
          <w:color w:val="188038"/>
          <w:rtl/>
        </w:rPr>
        <w:t>/login</w:t>
      </w:r>
      <w:r>
        <w:rPr>
          <w:rtl/>
        </w:rPr>
        <w:t xml:space="preserve">, </w:t>
      </w:r>
      <w:r>
        <w:rPr>
          <w:rFonts w:ascii="Roboto Mono" w:eastAsia="Roboto Mono" w:cs="Roboto Mono" w:hAnsi="Roboto Mono"/>
          <w:color w:val="188038"/>
          <w:rtl/>
        </w:rPr>
        <w:t>/books</w:t>
      </w:r>
      <w:r>
        <w:rPr>
          <w:rtl/>
        </w:rPr>
        <w:t>)</w:t>
      </w:r>
    </w:p>
    <w:p>
      <w:pPr>
        <w:numPr>
          <w:ilvl w:val="1"/>
          <w:numId w:val="4"/>
        </w:numPr>
        <w:spacing w:before="0" w:after="0"/>
        <w:ind w:left="1440" w:hanging="360"/>
      </w:pPr>
      <w:r>
        <w:rPr>
          <w:rtl/>
        </w:rPr>
        <w:t>Mapping routes to controllers</w:t>
      </w:r>
    </w:p>
    <w:p>
      <w:pPr>
        <w:numPr>
          <w:ilvl w:val="1"/>
          <w:numId w:val="4"/>
        </w:numPr>
        <w:spacing w:before="0" w:after="0"/>
        <w:ind w:left="1440" w:hanging="360"/>
      </w:pPr>
      <w:r>
        <w:rPr>
          <w:rtl/>
        </w:rPr>
        <w:t>Handling HTTP methods (GET, POST, PUT, DELETE)</w:t>
      </w:r>
    </w:p>
    <w:p>
      <w:pPr>
        <w:numPr>
          <w:ilvl w:val="1"/>
          <w:numId w:val="4"/>
        </w:numPr>
        <w:spacing w:before="0" w:after="240"/>
        <w:ind w:left="1440" w:hanging="360"/>
      </w:pPr>
      <w:r>
        <w:rPr>
          <w:rtl/>
        </w:rPr>
        <w:t>Applying middleware (authentication, validation)</w:t>
      </w:r>
    </w:p>
    <w:p>
      <w:pPr>
        <w:spacing w:before="240" w:after="240"/>
      </w:pPr>
      <w:r>
        <w:rPr>
          <w:rtl/>
        </w:rPr>
        <w:t>Example Endpoints:</w:t>
      </w:r>
    </w:p>
    <w:p>
      <w:pPr>
        <w:numPr>
          <w:ilvl w:val="0"/>
          <w:numId w:val="5"/>
        </w:numPr>
        <w:spacing w:before="240" w:after="0"/>
        <w:ind w:left="720" w:hanging="360"/>
      </w:pPr>
      <w:r>
        <w:rPr>
          <w:rFonts w:ascii="Arial Unicode MS" w:eastAsia="Arial Unicode MS" w:cs="Arial Unicode MS"/>
          <w:rtl/>
        </w:rPr>
        <w:t>POST → Register User</w:t>
      </w:r>
    </w:p>
    <w:p>
      <w:pPr>
        <w:numPr>
          <w:ilvl w:val="0"/>
          <w:numId w:val="5"/>
        </w:numPr>
        <w:spacing w:before="0" w:after="0"/>
        <w:ind w:left="720" w:hanging="360"/>
      </w:pPr>
      <w:r>
        <w:rPr>
          <w:rFonts w:ascii="Arial Unicode MS" w:eastAsia="Arial Unicode MS" w:cs="Arial Unicode MS"/>
          <w:rtl/>
        </w:rPr>
        <w:t>POST → Login User</w:t>
      </w:r>
    </w:p>
    <w:p>
      <w:pPr>
        <w:numPr>
          <w:ilvl w:val="0"/>
          <w:numId w:val="5"/>
        </w:numPr>
        <w:spacing w:before="0" w:after="0"/>
        <w:ind w:left="720" w:hanging="360"/>
      </w:pPr>
      <w:r>
        <w:rPr>
          <w:rFonts w:ascii="Arial Unicode MS" w:eastAsia="Arial Unicode MS" w:cs="Arial Unicode MS"/>
          <w:rtl/>
        </w:rPr>
        <w:t>DELETE → Delete User</w:t>
      </w:r>
    </w:p>
    <w:p>
      <w:pPr>
        <w:numPr>
          <w:ilvl w:val="0"/>
          <w:numId w:val="5"/>
        </w:numPr>
        <w:spacing w:before="0" w:after="0"/>
        <w:ind w:left="720" w:hanging="360"/>
      </w:pPr>
      <w:r>
        <w:rPr>
          <w:rFonts w:ascii="Arial Unicode MS" w:eastAsia="Arial Unicode MS" w:cs="Arial Unicode MS"/>
          <w:rtl/>
        </w:rPr>
        <w:t>POST → Add Book</w:t>
      </w:r>
    </w:p>
    <w:p>
      <w:pPr>
        <w:numPr>
          <w:ilvl w:val="0"/>
          <w:numId w:val="5"/>
        </w:numPr>
        <w:spacing w:before="0" w:after="0"/>
        <w:ind w:left="720" w:hanging="360"/>
      </w:pPr>
      <w:r>
        <w:rPr>
          <w:rFonts w:ascii="Arial Unicode MS" w:eastAsia="Arial Unicode MS" w:cs="Arial Unicode MS"/>
          <w:rtl/>
        </w:rPr>
        <w:t>GET → Fetch Books</w:t>
      </w:r>
    </w:p>
    <w:p>
      <w:pPr>
        <w:numPr>
          <w:ilvl w:val="0"/>
          <w:numId w:val="5"/>
        </w:numPr>
        <w:spacing w:before="0" w:after="0"/>
        <w:ind w:left="720" w:hanging="360"/>
      </w:pPr>
      <w:r>
        <w:rPr>
          <w:rFonts w:ascii="Arial Unicode MS" w:eastAsia="Arial Unicode MS" w:cs="Arial Unicode MS"/>
          <w:rtl/>
        </w:rPr>
        <w:t>PUT → Update Book</w:t>
      </w:r>
    </w:p>
    <w:p>
      <w:pPr>
        <w:numPr>
          <w:ilvl w:val="0"/>
          <w:numId w:val="5"/>
        </w:numPr>
        <w:spacing w:before="0" w:after="240"/>
        <w:ind w:left="720" w:hanging="360"/>
      </w:pPr>
      <w:r>
        <w:rPr>
          <w:rFonts w:ascii="Arial Unicode MS" w:eastAsia="Arial Unicode MS" w:cs="Arial Unicode MS"/>
          <w:rtl/>
        </w:rPr>
        <w:t>DELETE → Delete Book</w:t>
      </w:r>
    </w:p>
    <w:p>
      <w:pPr>
        <w:spacing w:before="240" w:after="240"/>
        <w:ind w:left="0" w:firstLine="0"/>
        <w:rPr>
          <w:b/>
          <w:bCs/>
        </w:rPr>
      </w:pPr>
      <w:r>
        <w:rPr>
          <w:b/>
          <w:bCs/>
          <w:rtl/>
        </w:rPr>
        <w:t>2. Business Logic Layer (Controllers):</w:t>
      </w:r>
    </w:p>
    <w:p>
      <w:pPr>
        <w:spacing w:before="240" w:after="240"/>
      </w:pPr>
      <w:r>
        <w:rPr>
          <w:rtl/>
        </w:rPr>
        <w:t>The controller layer contains the core application logic.</w:t>
      </w:r>
    </w:p>
    <w:p>
      <w:pPr>
        <w:spacing w:before="240" w:after="240"/>
      </w:pPr>
      <w:r>
        <w:rPr>
          <w:rtl/>
        </w:rPr>
        <w:t>Responsibilities:</w:t>
      </w:r>
    </w:p>
    <w:p>
      <w:pPr>
        <w:numPr>
          <w:ilvl w:val="0"/>
          <w:numId w:val="6"/>
        </w:numPr>
        <w:spacing w:before="240" w:after="0"/>
        <w:ind w:left="720" w:hanging="360"/>
      </w:pPr>
      <w:r>
        <w:rPr>
          <w:rtl/>
        </w:rPr>
        <w:t>Processing user registration and login</w:t>
      </w:r>
    </w:p>
    <w:p>
      <w:pPr>
        <w:numPr>
          <w:ilvl w:val="0"/>
          <w:numId w:val="6"/>
        </w:numPr>
        <w:spacing w:before="0" w:after="0"/>
        <w:ind w:left="720" w:hanging="360"/>
      </w:pPr>
      <w:r>
        <w:rPr>
          <w:rtl/>
        </w:rPr>
        <w:t>Password hashing (e.g., bcrypt)</w:t>
      </w:r>
    </w:p>
    <w:p>
      <w:pPr>
        <w:numPr>
          <w:ilvl w:val="0"/>
          <w:numId w:val="6"/>
        </w:numPr>
        <w:spacing w:before="0" w:after="0"/>
        <w:ind w:left="720" w:hanging="360"/>
      </w:pPr>
      <w:r>
        <w:rPr>
          <w:rtl/>
        </w:rPr>
        <w:t>Token generation (JWT) / session handling</w:t>
      </w:r>
    </w:p>
    <w:p>
      <w:pPr>
        <w:numPr>
          <w:ilvl w:val="0"/>
          <w:numId w:val="6"/>
        </w:numPr>
        <w:spacing w:before="0" w:after="0"/>
        <w:ind w:left="720" w:hanging="360"/>
      </w:pPr>
      <w:r>
        <w:rPr>
          <w:rtl/>
        </w:rPr>
        <w:t>Implementing CRUD operations for books</w:t>
      </w:r>
    </w:p>
    <w:p>
      <w:pPr>
        <w:numPr>
          <w:ilvl w:val="0"/>
          <w:numId w:val="6"/>
        </w:numPr>
        <w:spacing w:before="0" w:after="0"/>
        <w:ind w:left="720" w:hanging="360"/>
      </w:pPr>
      <w:r>
        <w:rPr>
          <w:rtl/>
        </w:rPr>
        <w:t>Validating request data</w:t>
      </w:r>
    </w:p>
    <w:p>
      <w:pPr>
        <w:numPr>
          <w:ilvl w:val="0"/>
          <w:numId w:val="6"/>
        </w:numPr>
        <w:spacing w:before="0" w:after="240"/>
        <w:ind w:left="720" w:hanging="360"/>
      </w:pPr>
      <w:r>
        <w:rPr>
          <w:rtl/>
        </w:rPr>
        <w:t>Handling errors and sending responses</w:t>
      </w:r>
    </w:p>
    <w:p>
      <w:pPr>
        <w:spacing w:before="240" w:after="240"/>
      </w:pPr>
      <w:r>
        <w:rPr>
          <w:rtl/>
        </w:rPr>
        <w:t>This layer acts as a bridge between routes and database.</w:t>
      </w:r>
    </w:p>
    <w:p>
      <w:pPr>
        <w:spacing w:before="240" w:after="240"/>
      </w:pPr>
      <w:r>
        <w:rPr>
          <w:b/>
          <w:bCs/>
          <w:rtl/>
        </w:rPr>
        <w:t>3. Data Access Layer (Models / Database):</w:t>
      </w:r>
    </w:p>
    <w:p>
      <w:pPr>
        <w:spacing w:before="240" w:after="240"/>
      </w:pPr>
      <w:r>
        <w:rPr>
          <w:rtl/>
        </w:rPr>
        <w:t>The data layer manages persistent storage.</w:t>
      </w:r>
    </w:p>
    <w:p>
      <w:pPr>
        <w:numPr>
          <w:ilvl w:val="0"/>
          <w:numId w:val="7"/>
        </w:numPr>
        <w:spacing w:before="240" w:after="0"/>
        <w:ind w:left="720" w:hanging="360"/>
      </w:pPr>
      <w:r>
        <w:rPr>
          <w:rtl/>
        </w:rPr>
        <w:t>Database: MongoDB / MySQL</w:t>
      </w:r>
    </w:p>
    <w:p>
      <w:pPr>
        <w:numPr>
          <w:ilvl w:val="0"/>
          <w:numId w:val="7"/>
        </w:numPr>
        <w:spacing w:before="0" w:after="0"/>
        <w:ind w:left="720" w:hanging="360"/>
      </w:pPr>
      <w:r>
        <w:rPr>
          <w:rtl/>
        </w:rPr>
        <w:t>Models define schema structure for:</w:t>
      </w:r>
    </w:p>
    <w:p>
      <w:pPr>
        <w:numPr>
          <w:ilvl w:val="1"/>
          <w:numId w:val="7"/>
        </w:numPr>
        <w:spacing w:before="0" w:after="0"/>
        <w:ind w:left="1440" w:hanging="360"/>
      </w:pPr>
      <w:r>
        <w:rPr>
          <w:rtl/>
        </w:rPr>
        <w:t>Users (username, email, password)</w:t>
      </w:r>
    </w:p>
    <w:p>
      <w:pPr>
        <w:numPr>
          <w:ilvl w:val="1"/>
          <w:numId w:val="7"/>
        </w:numPr>
        <w:spacing w:before="0" w:after="240"/>
        <w:ind w:left="1440" w:hanging="360"/>
      </w:pPr>
      <w:r>
        <w:rPr>
          <w:rtl/>
        </w:rPr>
        <w:t>Books (title, author, published_date, etc.)</w:t>
      </w:r>
    </w:p>
    <w:p>
      <w:pPr>
        <w:spacing w:before="240" w:after="240"/>
      </w:pPr>
      <w:r>
        <w:rPr>
          <w:rtl/>
        </w:rPr>
        <w:t>Responsibilities:</w:t>
      </w:r>
    </w:p>
    <w:p>
      <w:pPr>
        <w:numPr>
          <w:ilvl w:val="0"/>
          <w:numId w:val="8"/>
        </w:numPr>
        <w:spacing w:before="240" w:after="0"/>
        <w:ind w:left="720" w:hanging="360"/>
      </w:pPr>
      <w:r>
        <w:rPr>
          <w:rtl/>
        </w:rPr>
        <w:t>Executing database queries</w:t>
      </w:r>
    </w:p>
    <w:p>
      <w:pPr>
        <w:numPr>
          <w:ilvl w:val="0"/>
          <w:numId w:val="8"/>
        </w:numPr>
        <w:spacing w:before="0" w:after="0"/>
        <w:ind w:left="720" w:hanging="360"/>
      </w:pPr>
      <w:r>
        <w:rPr>
          <w:rtl/>
        </w:rPr>
        <w:t>Storing and retrieving data</w:t>
      </w:r>
    </w:p>
    <w:p>
      <w:pPr>
        <w:numPr>
          <w:ilvl w:val="0"/>
          <w:numId w:val="8"/>
        </w:numPr>
        <w:spacing w:before="0" w:after="240"/>
        <w:ind w:left="720" w:hanging="360"/>
      </w:pPr>
      <w:r>
        <w:rPr>
          <w:rtl/>
        </w:rPr>
        <w:t>Maintaining data integrity</w:t>
      </w:r>
    </w:p>
    <w:p>
      <w:pPr>
        <w:spacing w:before="240" w:after="240"/>
        <w:rPr>
          <w:b/>
          <w:bCs/>
        </w:rPr>
      </w:pPr>
      <w:r>
        <w:rPr>
          <w:b/>
          <w:bCs/>
          <w:rtl/>
        </w:rPr>
        <w:t>4. Request Flow:</w:t>
      </w:r>
    </w:p>
    <w:p>
      <w:pPr>
        <w:numPr>
          <w:ilvl w:val="0"/>
          <w:numId w:val="9"/>
        </w:numPr>
        <w:spacing w:before="240" w:after="0"/>
        <w:ind w:left="720" w:hanging="360"/>
      </w:pPr>
      <w:r>
        <w:rPr>
          <w:rtl/>
        </w:rPr>
        <w:t>Client sends HTTP request to API endpoint.</w:t>
      </w:r>
    </w:p>
    <w:p>
      <w:pPr>
        <w:numPr>
          <w:ilvl w:val="0"/>
          <w:numId w:val="9"/>
        </w:numPr>
        <w:spacing w:before="0" w:after="0"/>
        <w:ind w:left="720" w:hanging="360"/>
      </w:pPr>
      <w:r>
        <w:rPr>
          <w:rtl/>
        </w:rPr>
        <w:t>Route receives the request and forwards it to the controller.</w:t>
      </w:r>
    </w:p>
    <w:p>
      <w:pPr>
        <w:numPr>
          <w:ilvl w:val="0"/>
          <w:numId w:val="9"/>
        </w:numPr>
        <w:spacing w:before="0" w:after="0"/>
        <w:ind w:left="720" w:hanging="360"/>
      </w:pPr>
      <w:r>
        <w:rPr>
          <w:rtl/>
        </w:rPr>
        <w:t>Controller processes business logic.</w:t>
      </w:r>
    </w:p>
    <w:p>
      <w:pPr>
        <w:numPr>
          <w:ilvl w:val="0"/>
          <w:numId w:val="9"/>
        </w:numPr>
        <w:spacing w:before="0" w:after="0"/>
        <w:ind w:left="720" w:hanging="360"/>
      </w:pPr>
      <w:r>
        <w:rPr>
          <w:rtl/>
        </w:rPr>
        <w:t>Controller interacts with the database via models.</w:t>
      </w:r>
    </w:p>
    <w:p>
      <w:pPr>
        <w:numPr>
          <w:ilvl w:val="0"/>
          <w:numId w:val="9"/>
        </w:numPr>
        <w:spacing w:before="0" w:after="0"/>
        <w:ind w:left="720" w:hanging="360"/>
      </w:pPr>
      <w:r>
        <w:rPr>
          <w:rtl/>
        </w:rPr>
        <w:t>Database returns data to controller.</w:t>
      </w:r>
    </w:p>
    <w:p>
      <w:pPr>
        <w:numPr>
          <w:ilvl w:val="0"/>
          <w:numId w:val="9"/>
        </w:numPr>
        <w:spacing w:before="0" w:after="240"/>
        <w:ind w:left="720" w:hanging="360"/>
      </w:pPr>
      <w:r>
        <w:rPr>
          <w:rtl/>
        </w:rPr>
        <w:t>Controller sends structured JSON response back to client.</w:t>
      </w:r>
    </w:p>
    <w:p>
      <w:pPr>
        <w:pStyle w:val="2"/>
        <w:keepNext w:val="0"/>
        <w:keepLines w:val="0"/>
        <w:pageBreakBefore w:val="0"/>
        <w:spacing w:after="80"/>
        <w:rPr>
          <w:b/>
          <w:bCs/>
          <w:sz w:val="28"/>
          <w:szCs w:val="28"/>
        </w:rPr>
      </w:pPr>
      <w:bookmarkStart w:id="7" w:name="_heading=h.dl8c2jw6oops"/>
      <w:bookmarkEnd w:id="7"/>
      <w:r>
        <w:rPr>
          <w:b/>
          <w:bCs/>
          <w:sz w:val="28"/>
          <w:szCs w:val="28"/>
          <w:rtl/>
        </w:rPr>
        <w:t>ER Diagram:</w:t>
      </w:r>
    </w:p>
    <w:p/>
    <w:p>
      <w:r>
        <w:drawing>
          <wp:inline distT="114300" distB="114300" distL="114300" distR="114300">
            <wp:extent cx="5731200" cy="3822700"/>
            <wp:effectExtent l="0" t="0" r="0" b="0"/>
            <wp:docPr id="4" name="图片 4"/>
            <wp:cNvGraphicFramePr>
              <a:graphicFrameLocks noChangeAspect="0"/>
            </wp:cNvGraphicFramePr>
            <a:graphic>
              <a:graphicData uri="http://schemas.openxmlformats.org/drawingml/2006/picture">
                <pic:pic>
                  <pic:nvPicPr>
                    <pic:cNvPr id="6" name="图片 6"/>
                    <pic:cNvPicPr/>
                  </pic:nvPicPr>
                  <pic:blipFill>
                    <a:blip r:embed="rId3"/>
                    <a:stretch>
                      <a:fillRect/>
                    </a:stretch>
                  </pic:blipFill>
                  <pic:spPr>
                    <a:xfrm rot="0">
                      <a:off x="0" y="0"/>
                      <a:ext cx="5731200" cy="3822700"/>
                    </a:xfrm>
                    <a:prstGeom prst="rect"/>
                    <a:noFill/>
                    <a:ln w="12700" cmpd="sng" cap="flat">
                      <a:solidFill>
                        <a:srgbClr val="000000"/>
                      </a:solidFill>
                      <a:prstDash val="solid"/>
                      <a:round/>
                    </a:ln>
                  </pic:spPr>
                </pic:pic>
              </a:graphicData>
            </a:graphic>
          </wp:inline>
        </w:drawing>
      </w:r>
    </w:p>
    <w:p/>
    <w:p/>
    <w:p>
      <w:pPr>
        <w:pStyle w:val="2"/>
        <w:keepNext w:val="0"/>
        <w:keepLines w:val="0"/>
        <w:pageBreakBefore w:val="0"/>
        <w:spacing w:after="80"/>
        <w:rPr>
          <w:b/>
          <w:bCs/>
          <w:sz w:val="28"/>
          <w:szCs w:val="28"/>
        </w:rPr>
      </w:pPr>
      <w:bookmarkStart w:id="8" w:name="_heading=h.6psgk1qgfsyo"/>
      <w:bookmarkEnd w:id="8"/>
      <w:r>
        <w:rPr>
          <w:b/>
          <w:bCs/>
          <w:sz w:val="28"/>
          <w:szCs w:val="28"/>
          <w:rtl/>
        </w:rPr>
        <w:t>Features:</w:t>
      </w:r>
    </w:p>
    <w:p>
      <w:pPr>
        <w:pStyle w:val="3"/>
        <w:keepNext w:val="0"/>
        <w:keepLines w:val="0"/>
        <w:pageBreakBefore w:val="0"/>
        <w:spacing w:before="280"/>
        <w:rPr>
          <w:b/>
          <w:bCs/>
          <w:color w:val="000000"/>
          <w:sz w:val="22"/>
          <w:szCs w:val="22"/>
        </w:rPr>
      </w:pPr>
      <w:bookmarkStart w:id="9" w:name="_heading=h.pedr96a1hw1p"/>
      <w:bookmarkEnd w:id="9"/>
      <w:r>
        <w:rPr>
          <w:b/>
          <w:bCs/>
          <w:color w:val="000000"/>
          <w:sz w:val="22"/>
          <w:szCs w:val="22"/>
          <w:rtl/>
        </w:rPr>
        <w:t>1. User Authentication</w:t>
      </w:r>
    </w:p>
    <w:p>
      <w:pPr>
        <w:numPr>
          <w:ilvl w:val="0"/>
          <w:numId w:val="10"/>
        </w:numPr>
        <w:spacing w:before="240" w:after="0"/>
        <w:ind w:left="720" w:hanging="360"/>
      </w:pPr>
      <w:r>
        <w:rPr>
          <w:rtl/>
        </w:rPr>
        <w:t>User Registration (name, email, password)</w:t>
      </w:r>
    </w:p>
    <w:p>
      <w:pPr>
        <w:numPr>
          <w:ilvl w:val="0"/>
          <w:numId w:val="10"/>
        </w:numPr>
        <w:spacing w:before="0" w:after="0"/>
        <w:ind w:left="720" w:hanging="360"/>
      </w:pPr>
      <w:r>
        <w:rPr>
          <w:rtl/>
        </w:rPr>
        <w:t>Secure password storage (hashed password)</w:t>
      </w:r>
    </w:p>
    <w:p>
      <w:pPr>
        <w:numPr>
          <w:ilvl w:val="0"/>
          <w:numId w:val="10"/>
        </w:numPr>
        <w:spacing w:before="0" w:after="0"/>
        <w:ind w:left="720" w:hanging="360"/>
      </w:pPr>
      <w:r>
        <w:rPr>
          <w:rtl/>
        </w:rPr>
        <w:t>User Login with credential verification</w:t>
      </w:r>
    </w:p>
    <w:p>
      <w:pPr>
        <w:numPr>
          <w:ilvl w:val="0"/>
          <w:numId w:val="10"/>
        </w:numPr>
        <w:spacing w:before="0" w:after="0"/>
        <w:ind w:left="720" w:hanging="360"/>
      </w:pPr>
      <w:r>
        <w:rPr>
          <w:rtl/>
        </w:rPr>
        <w:t>Token-based authentication (JWT)</w:t>
      </w:r>
    </w:p>
    <w:p>
      <w:pPr>
        <w:numPr>
          <w:ilvl w:val="0"/>
          <w:numId w:val="10"/>
        </w:numPr>
        <w:spacing w:before="0" w:after="0"/>
        <w:ind w:left="720" w:hanging="360"/>
      </w:pPr>
      <w:r>
        <w:rPr>
          <w:rtl/>
        </w:rPr>
        <w:t>Delete User Account</w:t>
      </w:r>
    </w:p>
    <w:p>
      <w:pPr>
        <w:numPr>
          <w:ilvl w:val="0"/>
          <w:numId w:val="10"/>
        </w:numPr>
        <w:spacing w:before="0" w:after="240"/>
        <w:ind w:left="720" w:hanging="360"/>
      </w:pPr>
      <w:r>
        <w:rPr>
          <w:rtl/>
        </w:rPr>
        <w:t>Automatic timestamps (createdAt, updatedAt)</w:t>
      </w:r>
    </w:p>
    <w:p>
      <w:pPr>
        <w:pStyle w:val="3"/>
        <w:keepNext w:val="0"/>
        <w:keepLines w:val="0"/>
        <w:pageBreakBefore w:val="0"/>
        <w:spacing w:before="280"/>
        <w:rPr>
          <w:b/>
          <w:bCs/>
          <w:color w:val="000000"/>
          <w:sz w:val="22"/>
          <w:szCs w:val="22"/>
        </w:rPr>
      </w:pPr>
      <w:bookmarkStart w:id="10" w:name="_heading=h.5vbpgns3zw7x"/>
      <w:bookmarkEnd w:id="10"/>
      <w:r>
        <w:rPr>
          <w:b/>
          <w:bCs/>
          <w:color w:val="000000"/>
          <w:sz w:val="22"/>
          <w:szCs w:val="22"/>
          <w:rtl/>
        </w:rPr>
        <w:t>2. Book Management (CRUD Operations)</w:t>
      </w:r>
    </w:p>
    <w:p>
      <w:pPr>
        <w:spacing w:before="240" w:after="240"/>
      </w:pPr>
      <w:r>
        <w:rPr>
          <w:rtl/>
        </w:rPr>
        <w:t>Each book is linked to a specific user using a reference (</w:t>
      </w:r>
      <w:r>
        <w:rPr>
          <w:rFonts w:ascii="Roboto Mono" w:eastAsia="Roboto Mono" w:cs="Roboto Mono" w:hAnsi="Roboto Mono"/>
          <w:color w:val="188038"/>
          <w:rtl/>
        </w:rPr>
        <w:t>user: ObjectId</w:t>
      </w:r>
      <w:r>
        <w:rPr>
          <w:rtl/>
        </w:rPr>
        <w:t>).</w:t>
      </w:r>
    </w:p>
    <w:p>
      <w:pPr>
        <w:numPr>
          <w:ilvl w:val="0"/>
          <w:numId w:val="11"/>
        </w:numPr>
        <w:spacing w:before="240" w:after="0"/>
        <w:ind w:left="720" w:hanging="360"/>
      </w:pPr>
      <w:r>
        <w:rPr>
          <w:rtl/>
        </w:rPr>
        <w:t>Add a new book (url, title, author)</w:t>
      </w:r>
    </w:p>
    <w:p>
      <w:pPr>
        <w:numPr>
          <w:ilvl w:val="0"/>
          <w:numId w:val="11"/>
        </w:numPr>
        <w:spacing w:before="0" w:after="0"/>
        <w:ind w:left="720" w:hanging="360"/>
      </w:pPr>
      <w:r>
        <w:rPr>
          <w:rtl/>
        </w:rPr>
        <w:t>Get all books of a specific user</w:t>
      </w:r>
    </w:p>
    <w:p>
      <w:pPr>
        <w:numPr>
          <w:ilvl w:val="0"/>
          <w:numId w:val="11"/>
        </w:numPr>
        <w:spacing w:before="0" w:after="0"/>
        <w:ind w:left="720" w:hanging="360"/>
        <w:rPr>
          <w:u w:val="none"/>
        </w:rPr>
      </w:pPr>
      <w:r>
        <w:rPr>
          <w:rtl/>
        </w:rPr>
        <w:t>Get book by ID</w:t>
      </w:r>
    </w:p>
    <w:p>
      <w:pPr>
        <w:numPr>
          <w:ilvl w:val="0"/>
          <w:numId w:val="11"/>
        </w:numPr>
        <w:spacing w:before="0" w:after="0"/>
        <w:ind w:left="720" w:hanging="360"/>
      </w:pPr>
      <w:r>
        <w:rPr>
          <w:rtl/>
        </w:rPr>
        <w:t>Update book details</w:t>
      </w:r>
    </w:p>
    <w:p>
      <w:pPr>
        <w:numPr>
          <w:ilvl w:val="0"/>
          <w:numId w:val="11"/>
        </w:numPr>
        <w:spacing w:before="0" w:after="0"/>
        <w:ind w:left="720" w:hanging="360"/>
      </w:pPr>
      <w:r>
        <w:rPr>
          <w:rtl/>
        </w:rPr>
        <w:t>Delete a book</w:t>
      </w:r>
    </w:p>
    <w:p>
      <w:pPr>
        <w:numPr>
          <w:ilvl w:val="0"/>
          <w:numId w:val="11"/>
        </w:numPr>
        <w:spacing w:before="0" w:after="240"/>
        <w:ind w:left="720" w:hanging="360"/>
      </w:pPr>
      <w:r>
        <w:rPr>
          <w:rtl/>
        </w:rPr>
        <w:t>Books are protected and accessible only to the authenticated user</w:t>
      </w:r>
    </w:p>
    <w:p>
      <w:pPr>
        <w:pStyle w:val="3"/>
        <w:keepNext w:val="0"/>
        <w:keepLines w:val="0"/>
        <w:pageBreakBefore w:val="0"/>
        <w:spacing w:before="280"/>
        <w:rPr>
          <w:b/>
          <w:bCs/>
          <w:color w:val="000000"/>
          <w:sz w:val="22"/>
          <w:szCs w:val="22"/>
        </w:rPr>
      </w:pPr>
      <w:bookmarkStart w:id="11" w:name="_heading=h.c9biskc9n6bx"/>
      <w:bookmarkEnd w:id="11"/>
      <w:r>
        <w:rPr>
          <w:b/>
          <w:bCs/>
          <w:color w:val="000000"/>
          <w:sz w:val="22"/>
          <w:szCs w:val="22"/>
          <w:rtl/>
        </w:rPr>
        <w:t>3. User–Book Relationship</w:t>
      </w:r>
    </w:p>
    <w:p>
      <w:pPr>
        <w:numPr>
          <w:ilvl w:val="0"/>
          <w:numId w:val="12"/>
        </w:numPr>
        <w:spacing w:before="240" w:after="0"/>
        <w:ind w:left="720" w:hanging="360"/>
      </w:pPr>
      <w:r>
        <w:rPr>
          <w:rtl/>
        </w:rPr>
        <w:t>One-to-Many Relationship:</w:t>
      </w:r>
    </w:p>
    <w:p>
      <w:pPr>
        <w:numPr>
          <w:ilvl w:val="1"/>
          <w:numId w:val="12"/>
        </w:numPr>
        <w:spacing w:before="0" w:after="0"/>
        <w:ind w:left="1440" w:hanging="360"/>
      </w:pPr>
      <w:r>
        <w:rPr>
          <w:rFonts w:ascii="Arial Unicode MS" w:eastAsia="Arial Unicode MS" w:cs="Arial Unicode MS"/>
          <w:rtl/>
        </w:rPr>
        <w:t>One User → Can have multiple Books</w:t>
      </w:r>
    </w:p>
    <w:p>
      <w:pPr>
        <w:numPr>
          <w:ilvl w:val="1"/>
          <w:numId w:val="12"/>
        </w:numPr>
        <w:spacing w:before="0" w:after="0"/>
        <w:ind w:left="1440" w:hanging="360"/>
      </w:pPr>
      <w:r>
        <w:rPr>
          <w:rFonts w:ascii="Arial Unicode MS" w:eastAsia="Arial Unicode MS" w:cs="Arial Unicode MS"/>
          <w:rtl/>
        </w:rPr>
        <w:t>Each Book → Belongs to one User (via ObjectId reference)</w:t>
      </w:r>
    </w:p>
    <w:p>
      <w:pPr>
        <w:numPr>
          <w:ilvl w:val="0"/>
          <w:numId w:val="12"/>
        </w:numPr>
        <w:spacing w:before="0" w:after="240"/>
        <w:ind w:left="720" w:hanging="360"/>
      </w:pPr>
      <w:r>
        <w:rPr>
          <w:rtl/>
        </w:rPr>
        <w:t>Maintains data integrity using MongoDB references</w:t>
      </w:r>
    </w:p>
    <w:p>
      <w:pPr>
        <w:pStyle w:val="3"/>
        <w:keepNext w:val="0"/>
        <w:keepLines w:val="0"/>
        <w:pageBreakBefore w:val="0"/>
        <w:spacing w:before="280"/>
        <w:rPr>
          <w:b/>
          <w:bCs/>
          <w:color w:val="000000"/>
          <w:sz w:val="26"/>
          <w:szCs w:val="26"/>
        </w:rPr>
      </w:pPr>
      <w:bookmarkStart w:id="12" w:name="_heading=h.qzo2qdxusz0v"/>
      <w:bookmarkEnd w:id="12"/>
      <w:r>
        <w:rPr>
          <w:b/>
          <w:bCs/>
          <w:color w:val="000000"/>
          <w:sz w:val="26"/>
          <w:szCs w:val="26"/>
          <w:rtl/>
        </w:rPr>
        <w:t>4. Security &amp; Validation</w:t>
      </w:r>
    </w:p>
    <w:p>
      <w:pPr>
        <w:numPr>
          <w:ilvl w:val="0"/>
          <w:numId w:val="13"/>
        </w:numPr>
        <w:spacing w:before="240" w:after="0"/>
        <w:ind w:left="720" w:hanging="360"/>
      </w:pPr>
      <w:r>
        <w:rPr>
          <w:rtl/>
        </w:rPr>
        <w:t>Input validation for required fields</w:t>
      </w:r>
    </w:p>
    <w:p>
      <w:pPr>
        <w:numPr>
          <w:ilvl w:val="0"/>
          <w:numId w:val="13"/>
        </w:numPr>
        <w:spacing w:before="0" w:after="0"/>
        <w:ind w:left="720" w:hanging="360"/>
      </w:pPr>
      <w:r>
        <w:rPr>
          <w:rtl/>
        </w:rPr>
        <w:t>Protected routes using authentication middleware</w:t>
      </w:r>
    </w:p>
    <w:p>
      <w:pPr>
        <w:numPr>
          <w:ilvl w:val="0"/>
          <w:numId w:val="13"/>
        </w:numPr>
        <w:spacing w:before="0" w:after="0"/>
        <w:ind w:left="720" w:hanging="360"/>
      </w:pPr>
      <w:r>
        <w:rPr>
          <w:rtl/>
        </w:rPr>
        <w:t>Error handling for invalid requests</w:t>
      </w:r>
    </w:p>
    <w:p>
      <w:pPr>
        <w:numPr>
          <w:ilvl w:val="0"/>
          <w:numId w:val="13"/>
        </w:numPr>
        <w:spacing w:before="0" w:after="240"/>
        <w:ind w:left="720" w:hanging="360"/>
      </w:pPr>
      <w:r>
        <w:rPr>
          <w:rtl/>
        </w:rPr>
        <w:t>Unauthorized access prevention</w:t>
      </w:r>
    </w:p>
    <w:p>
      <w:pPr>
        <w:pStyle w:val="3"/>
        <w:keepNext w:val="0"/>
        <w:keepLines w:val="0"/>
        <w:pageBreakBefore w:val="0"/>
        <w:spacing w:before="280"/>
        <w:rPr>
          <w:b/>
          <w:bCs/>
          <w:color w:val="000000"/>
          <w:sz w:val="26"/>
          <w:szCs w:val="26"/>
        </w:rPr>
      </w:pPr>
      <w:bookmarkStart w:id="13" w:name="_heading=h.p6chrr3q97ow"/>
      <w:bookmarkEnd w:id="13"/>
      <w:r>
        <w:rPr>
          <w:b/>
          <w:bCs/>
          <w:color w:val="000000"/>
          <w:sz w:val="26"/>
          <w:szCs w:val="26"/>
          <w:rtl/>
        </w:rPr>
        <w:t>5. RESTful API Design</w:t>
      </w:r>
    </w:p>
    <w:p>
      <w:pPr>
        <w:numPr>
          <w:ilvl w:val="0"/>
          <w:numId w:val="14"/>
        </w:numPr>
        <w:spacing w:before="240" w:after="0"/>
        <w:ind w:left="720" w:hanging="360"/>
      </w:pPr>
      <w:r>
        <w:rPr>
          <w:rtl/>
        </w:rPr>
        <w:t>Follows REST principles</w:t>
      </w:r>
    </w:p>
    <w:p>
      <w:pPr>
        <w:numPr>
          <w:ilvl w:val="0"/>
          <w:numId w:val="14"/>
        </w:numPr>
        <w:spacing w:before="0" w:after="0"/>
        <w:ind w:left="720" w:hanging="360"/>
      </w:pPr>
      <w:r>
        <w:rPr>
          <w:rtl/>
        </w:rPr>
        <w:t>Uses standard HTTP methods:</w:t>
      </w:r>
    </w:p>
    <w:p>
      <w:pPr>
        <w:numPr>
          <w:ilvl w:val="1"/>
          <w:numId w:val="14"/>
        </w:numPr>
        <w:spacing w:before="0" w:after="0"/>
        <w:ind w:left="1440" w:hanging="360"/>
      </w:pPr>
      <w:r>
        <w:rPr>
          <w:rtl/>
        </w:rPr>
        <w:t>POST</w:t>
      </w:r>
    </w:p>
    <w:p>
      <w:pPr>
        <w:numPr>
          <w:ilvl w:val="1"/>
          <w:numId w:val="14"/>
        </w:numPr>
        <w:spacing w:before="0" w:after="0"/>
        <w:ind w:left="1440" w:hanging="360"/>
      </w:pPr>
      <w:r>
        <w:rPr>
          <w:rtl/>
        </w:rPr>
        <w:t>GET</w:t>
      </w:r>
    </w:p>
    <w:p>
      <w:pPr>
        <w:numPr>
          <w:ilvl w:val="1"/>
          <w:numId w:val="14"/>
        </w:numPr>
        <w:spacing w:before="0" w:after="0"/>
        <w:ind w:left="1440" w:hanging="360"/>
      </w:pPr>
      <w:r>
        <w:rPr>
          <w:rtl/>
        </w:rPr>
        <w:t>PUT</w:t>
      </w:r>
    </w:p>
    <w:p>
      <w:pPr>
        <w:numPr>
          <w:ilvl w:val="1"/>
          <w:numId w:val="14"/>
        </w:numPr>
        <w:spacing w:before="0" w:after="0"/>
        <w:ind w:left="1440" w:hanging="360"/>
      </w:pPr>
      <w:r>
        <w:rPr>
          <w:rtl/>
        </w:rPr>
        <w:t>DELETE</w:t>
      </w:r>
    </w:p>
    <w:p>
      <w:pPr>
        <w:numPr>
          <w:ilvl w:val="0"/>
          <w:numId w:val="14"/>
        </w:numPr>
        <w:spacing w:before="0" w:after="240"/>
        <w:ind w:left="720" w:hanging="360"/>
      </w:pPr>
      <w:r>
        <w:rPr>
          <w:rtl/>
        </w:rPr>
        <w:t>Returns structured JSON responses</w:t>
      </w:r>
    </w:p>
    <w:p>
      <w:pPr>
        <w:pStyle w:val="2"/>
        <w:keepNext w:val="0"/>
        <w:keepLines w:val="0"/>
        <w:pageBreakBefore w:val="0"/>
        <w:spacing w:after="80"/>
        <w:rPr>
          <w:b/>
          <w:bCs/>
          <w:sz w:val="28"/>
          <w:szCs w:val="28"/>
        </w:rPr>
      </w:pPr>
      <w:bookmarkStart w:id="14" w:name="_heading=h.no6mz5oieiah"/>
      <w:bookmarkEnd w:id="14"/>
      <w:r>
        <w:rPr>
          <w:b/>
          <w:bCs/>
          <w:sz w:val="28"/>
          <w:szCs w:val="28"/>
          <w:rtl/>
        </w:rPr>
        <w:t>Roles and Responsibilities:</w:t>
      </w:r>
    </w:p>
    <w:p>
      <w:pPr>
        <w:pStyle w:val="3"/>
        <w:keepNext w:val="0"/>
        <w:keepLines w:val="0"/>
        <w:pageBreakBefore w:val="0"/>
        <w:spacing w:before="280"/>
        <w:rPr>
          <w:b/>
          <w:bCs/>
          <w:color w:val="000000"/>
          <w:sz w:val="22"/>
          <w:szCs w:val="22"/>
        </w:rPr>
      </w:pPr>
      <w:bookmarkStart w:id="15" w:name="_heading=h.1gr1w2y7iqt7"/>
      <w:bookmarkEnd w:id="15"/>
      <w:r>
        <w:rPr>
          <w:b/>
          <w:bCs/>
          <w:color w:val="000000"/>
          <w:sz w:val="22"/>
          <w:szCs w:val="22"/>
          <w:rtl/>
        </w:rPr>
        <w:t>Requirement Analysis</w:t>
      </w:r>
    </w:p>
    <w:p>
      <w:pPr>
        <w:numPr>
          <w:ilvl w:val="0"/>
          <w:numId w:val="15"/>
        </w:numPr>
        <w:spacing w:before="240" w:after="0"/>
        <w:ind w:left="720" w:hanging="360"/>
      </w:pPr>
      <w:r>
        <w:rPr>
          <w:rtl/>
        </w:rPr>
        <w:t>Understanding project requirements (authentication + book CRUD).</w:t>
      </w:r>
    </w:p>
    <w:p>
      <w:pPr>
        <w:numPr>
          <w:ilvl w:val="0"/>
          <w:numId w:val="15"/>
        </w:numPr>
        <w:spacing w:before="0" w:after="0"/>
        <w:ind w:left="720" w:hanging="360"/>
      </w:pPr>
      <w:r>
        <w:rPr>
          <w:rtl/>
        </w:rPr>
        <w:t>Designing database schema for Users and Books.</w:t>
      </w:r>
    </w:p>
    <w:p>
      <w:pPr>
        <w:numPr>
          <w:ilvl w:val="0"/>
          <w:numId w:val="15"/>
        </w:numPr>
        <w:spacing w:before="0" w:after="240"/>
        <w:ind w:left="720" w:hanging="360"/>
      </w:pPr>
      <w:r>
        <w:rPr>
          <w:rtl/>
        </w:rPr>
        <w:t>Defining relationship between User and Book (One-to-Many).</w:t>
      </w:r>
    </w:p>
    <w:p>
      <w:pPr>
        <w:pStyle w:val="3"/>
        <w:keepNext w:val="0"/>
        <w:keepLines w:val="0"/>
        <w:pageBreakBefore w:val="0"/>
        <w:spacing w:before="280"/>
        <w:rPr>
          <w:b/>
          <w:bCs/>
          <w:color w:val="000000"/>
          <w:sz w:val="22"/>
          <w:szCs w:val="22"/>
        </w:rPr>
      </w:pPr>
      <w:bookmarkStart w:id="16" w:name="_heading=h.l7v44qobvwg1"/>
      <w:bookmarkEnd w:id="16"/>
      <w:r>
        <w:rPr>
          <w:b/>
          <w:bCs/>
          <w:color w:val="000000"/>
          <w:sz w:val="22"/>
          <w:szCs w:val="22"/>
          <w:rtl/>
        </w:rPr>
        <w:t>Database Design</w:t>
      </w:r>
    </w:p>
    <w:p>
      <w:pPr>
        <w:numPr>
          <w:ilvl w:val="0"/>
          <w:numId w:val="16"/>
        </w:numPr>
        <w:spacing w:before="240" w:after="0"/>
        <w:ind w:left="720" w:hanging="360"/>
      </w:pPr>
      <w:r>
        <w:rPr>
          <w:rtl/>
        </w:rPr>
        <w:t>Creating Mongoose schemas:</w:t>
      </w:r>
    </w:p>
    <w:p>
      <w:pPr>
        <w:numPr>
          <w:ilvl w:val="1"/>
          <w:numId w:val="16"/>
        </w:numPr>
        <w:spacing w:before="0" w:after="0"/>
        <w:ind w:left="1440" w:hanging="360"/>
      </w:pPr>
      <w:r>
        <w:rPr>
          <w:rtl/>
        </w:rPr>
        <w:t>User Schema (name, email, password, timestamps)</w:t>
      </w:r>
    </w:p>
    <w:p>
      <w:pPr>
        <w:numPr>
          <w:ilvl w:val="1"/>
          <w:numId w:val="16"/>
        </w:numPr>
        <w:spacing w:before="0" w:after="0"/>
        <w:ind w:left="1440" w:hanging="360"/>
      </w:pPr>
      <w:r>
        <w:rPr>
          <w:rtl/>
        </w:rPr>
        <w:t>Book Schema (url, title, author, user reference)</w:t>
      </w:r>
    </w:p>
    <w:p>
      <w:pPr>
        <w:numPr>
          <w:ilvl w:val="0"/>
          <w:numId w:val="16"/>
        </w:numPr>
        <w:spacing w:before="0" w:after="0"/>
        <w:ind w:left="720" w:hanging="360"/>
      </w:pPr>
      <w:r>
        <w:rPr>
          <w:rtl/>
        </w:rPr>
        <w:t>Establishing ObjectId reference between Book and User.</w:t>
      </w:r>
    </w:p>
    <w:p>
      <w:pPr>
        <w:numPr>
          <w:ilvl w:val="0"/>
          <w:numId w:val="16"/>
        </w:numPr>
        <w:spacing w:before="0" w:after="240"/>
        <w:ind w:left="720" w:hanging="360"/>
      </w:pPr>
      <w:r>
        <w:rPr>
          <w:rtl/>
        </w:rPr>
        <w:t>Ensuring data consistency and integrity.</w:t>
      </w:r>
    </w:p>
    <w:p>
      <w:pPr>
        <w:pStyle w:val="3"/>
        <w:keepNext w:val="0"/>
        <w:keepLines w:val="0"/>
        <w:pageBreakBefore w:val="0"/>
        <w:spacing w:before="280"/>
        <w:rPr>
          <w:b/>
          <w:bCs/>
          <w:color w:val="000000"/>
          <w:sz w:val="22"/>
          <w:szCs w:val="22"/>
        </w:rPr>
      </w:pPr>
      <w:bookmarkStart w:id="17" w:name="_heading=h.miwzlmj7koqc"/>
      <w:bookmarkEnd w:id="17"/>
      <w:r>
        <w:rPr>
          <w:b/>
          <w:bCs/>
          <w:color w:val="000000"/>
          <w:sz w:val="22"/>
          <w:szCs w:val="22"/>
          <w:rtl/>
        </w:rPr>
        <w:t xml:space="preserve"> API Development</w:t>
      </w:r>
    </w:p>
    <w:p>
      <w:pPr>
        <w:numPr>
          <w:ilvl w:val="0"/>
          <w:numId w:val="17"/>
        </w:numPr>
        <w:spacing w:before="240" w:after="0"/>
        <w:ind w:left="720" w:hanging="360"/>
      </w:pPr>
      <w:r>
        <w:rPr>
          <w:rtl/>
        </w:rPr>
        <w:t>Developing RESTful API endpoints.</w:t>
      </w:r>
    </w:p>
    <w:p>
      <w:pPr>
        <w:numPr>
          <w:ilvl w:val="0"/>
          <w:numId w:val="17"/>
        </w:numPr>
        <w:spacing w:before="0" w:after="0"/>
        <w:ind w:left="720" w:hanging="360"/>
      </w:pPr>
      <w:r>
        <w:rPr>
          <w:rtl/>
        </w:rPr>
        <w:t>Implementing:</w:t>
      </w:r>
    </w:p>
    <w:p>
      <w:pPr>
        <w:numPr>
          <w:ilvl w:val="1"/>
          <w:numId w:val="17"/>
        </w:numPr>
        <w:spacing w:before="0" w:after="0"/>
        <w:ind w:left="1440" w:hanging="360"/>
      </w:pPr>
      <w:r>
        <w:rPr>
          <w:rtl/>
        </w:rPr>
        <w:t>User Registration</w:t>
      </w:r>
    </w:p>
    <w:p>
      <w:pPr>
        <w:numPr>
          <w:ilvl w:val="1"/>
          <w:numId w:val="17"/>
        </w:numPr>
        <w:spacing w:before="0" w:after="0"/>
        <w:ind w:left="1440" w:hanging="360"/>
      </w:pPr>
      <w:r>
        <w:rPr>
          <w:rtl/>
        </w:rPr>
        <w:t>User Login</w:t>
      </w:r>
    </w:p>
    <w:p>
      <w:pPr>
        <w:numPr>
          <w:ilvl w:val="1"/>
          <w:numId w:val="17"/>
        </w:numPr>
        <w:spacing w:before="0" w:after="0"/>
        <w:ind w:left="1440" w:hanging="360"/>
      </w:pPr>
      <w:r>
        <w:rPr>
          <w:rtl/>
        </w:rPr>
        <w:t>Delete User</w:t>
      </w:r>
    </w:p>
    <w:p>
      <w:pPr>
        <w:numPr>
          <w:ilvl w:val="1"/>
          <w:numId w:val="17"/>
        </w:numPr>
        <w:spacing w:before="0" w:after="0"/>
        <w:ind w:left="1440" w:hanging="360"/>
      </w:pPr>
      <w:r>
        <w:rPr>
          <w:rtl/>
        </w:rPr>
        <w:t>Add Book</w:t>
      </w:r>
    </w:p>
    <w:p>
      <w:pPr>
        <w:numPr>
          <w:ilvl w:val="1"/>
          <w:numId w:val="17"/>
        </w:numPr>
        <w:spacing w:before="0" w:after="0"/>
        <w:ind w:left="1440" w:hanging="360"/>
      </w:pPr>
      <w:r>
        <w:rPr>
          <w:rtl/>
        </w:rPr>
        <w:t>Get Books</w:t>
      </w:r>
    </w:p>
    <w:p>
      <w:pPr>
        <w:numPr>
          <w:ilvl w:val="1"/>
          <w:numId w:val="17"/>
        </w:numPr>
        <w:spacing w:before="0" w:after="0"/>
        <w:ind w:left="1440" w:hanging="360"/>
      </w:pPr>
      <w:r>
        <w:rPr>
          <w:rtl/>
        </w:rPr>
        <w:t>Update Book</w:t>
      </w:r>
    </w:p>
    <w:p>
      <w:pPr>
        <w:numPr>
          <w:ilvl w:val="1"/>
          <w:numId w:val="17"/>
        </w:numPr>
        <w:spacing w:before="0" w:after="0"/>
        <w:ind w:left="1440" w:hanging="360"/>
      </w:pPr>
      <w:r>
        <w:rPr>
          <w:rtl/>
        </w:rPr>
        <w:t>Delete Book</w:t>
        <w:br/>
      </w:r>
    </w:p>
    <w:p>
      <w:pPr>
        <w:numPr>
          <w:ilvl w:val="0"/>
          <w:numId w:val="17"/>
        </w:numPr>
        <w:spacing w:before="0" w:after="240"/>
        <w:ind w:left="720" w:hanging="360"/>
      </w:pPr>
      <w:r>
        <w:rPr>
          <w:rtl/>
        </w:rPr>
        <w:t>Structuring routes and controllers properly.</w:t>
      </w:r>
    </w:p>
    <w:p>
      <w:pPr>
        <w:pStyle w:val="3"/>
        <w:keepNext w:val="0"/>
        <w:keepLines w:val="0"/>
        <w:pageBreakBefore w:val="0"/>
        <w:spacing w:before="280"/>
        <w:rPr>
          <w:b/>
          <w:bCs/>
          <w:color w:val="000000"/>
          <w:sz w:val="22"/>
          <w:szCs w:val="22"/>
        </w:rPr>
      </w:pPr>
      <w:bookmarkStart w:id="18" w:name="_heading=h.rqoqs9yztob"/>
      <w:bookmarkEnd w:id="18"/>
      <w:r>
        <w:rPr>
          <w:b/>
          <w:bCs/>
          <w:color w:val="000000"/>
          <w:sz w:val="26"/>
          <w:szCs w:val="26"/>
          <w:rtl/>
        </w:rPr>
        <w:t xml:space="preserve"> </w:t>
      </w:r>
      <w:r>
        <w:rPr>
          <w:b/>
          <w:bCs/>
          <w:color w:val="000000"/>
          <w:sz w:val="22"/>
          <w:szCs w:val="22"/>
          <w:rtl/>
        </w:rPr>
        <w:t>Authentication &amp; Security</w:t>
      </w:r>
    </w:p>
    <w:p>
      <w:pPr>
        <w:numPr>
          <w:ilvl w:val="0"/>
          <w:numId w:val="18"/>
        </w:numPr>
        <w:spacing w:before="240" w:after="0"/>
        <w:ind w:left="720" w:hanging="360"/>
      </w:pPr>
      <w:r>
        <w:rPr>
          <w:rtl/>
        </w:rPr>
        <w:t>Implementing password hashing (bcrypt).</w:t>
      </w:r>
    </w:p>
    <w:p>
      <w:pPr>
        <w:numPr>
          <w:ilvl w:val="0"/>
          <w:numId w:val="18"/>
        </w:numPr>
        <w:spacing w:before="0" w:after="0"/>
        <w:ind w:left="720" w:hanging="360"/>
      </w:pPr>
      <w:r>
        <w:rPr>
          <w:rtl/>
        </w:rPr>
        <w:t>Generating JWT tokens for authentication.</w:t>
      </w:r>
    </w:p>
    <w:p>
      <w:pPr>
        <w:numPr>
          <w:ilvl w:val="0"/>
          <w:numId w:val="18"/>
        </w:numPr>
        <w:spacing w:before="0" w:after="0"/>
        <w:ind w:left="720" w:hanging="360"/>
      </w:pPr>
      <w:r>
        <w:rPr>
          <w:rtl/>
        </w:rPr>
        <w:t>Protecting private routes using middleware.</w:t>
      </w:r>
    </w:p>
    <w:p>
      <w:pPr>
        <w:numPr>
          <w:ilvl w:val="0"/>
          <w:numId w:val="18"/>
        </w:numPr>
        <w:spacing w:before="0" w:after="240"/>
        <w:ind w:left="720" w:hanging="360"/>
      </w:pPr>
      <w:r>
        <w:rPr>
          <w:rtl/>
        </w:rPr>
        <w:t>Handling unauthorized access and validation errors.</w:t>
      </w:r>
    </w:p>
    <w:p>
      <w:pPr>
        <w:pStyle w:val="3"/>
        <w:keepNext w:val="0"/>
        <w:keepLines w:val="0"/>
        <w:pageBreakBefore w:val="0"/>
        <w:spacing w:before="280"/>
        <w:rPr>
          <w:b/>
          <w:bCs/>
          <w:color w:val="000000"/>
          <w:sz w:val="22"/>
          <w:szCs w:val="22"/>
        </w:rPr>
      </w:pPr>
      <w:bookmarkStart w:id="19" w:name="_heading=h.qc9cz7ssdod3"/>
      <w:bookmarkEnd w:id="19"/>
      <w:r>
        <w:rPr>
          <w:b/>
          <w:bCs/>
          <w:color w:val="000000"/>
          <w:sz w:val="22"/>
          <w:szCs w:val="22"/>
          <w:rtl/>
        </w:rPr>
        <w:t>Error Handling &amp; Validation</w:t>
      </w:r>
    </w:p>
    <w:p>
      <w:pPr>
        <w:numPr>
          <w:ilvl w:val="0"/>
          <w:numId w:val="19"/>
        </w:numPr>
        <w:spacing w:before="240" w:after="0"/>
        <w:ind w:left="720" w:hanging="360"/>
      </w:pPr>
      <w:r>
        <w:rPr>
          <w:rtl/>
        </w:rPr>
        <w:t>Validating required fields.</w:t>
      </w:r>
    </w:p>
    <w:p>
      <w:pPr>
        <w:numPr>
          <w:ilvl w:val="0"/>
          <w:numId w:val="19"/>
        </w:numPr>
        <w:spacing w:before="0" w:after="0"/>
        <w:ind w:left="720" w:hanging="360"/>
      </w:pPr>
      <w:r>
        <w:rPr>
          <w:rtl/>
        </w:rPr>
        <w:t>Handling invalid credentials.</w:t>
      </w:r>
    </w:p>
    <w:p>
      <w:pPr>
        <w:numPr>
          <w:ilvl w:val="0"/>
          <w:numId w:val="19"/>
        </w:numPr>
        <w:spacing w:before="0" w:after="0"/>
        <w:ind w:left="720" w:hanging="360"/>
      </w:pPr>
      <w:r>
        <w:rPr>
          <w:rtl/>
        </w:rPr>
        <w:t>Managing database errors.</w:t>
      </w:r>
    </w:p>
    <w:p>
      <w:pPr>
        <w:numPr>
          <w:ilvl w:val="0"/>
          <w:numId w:val="19"/>
        </w:numPr>
        <w:spacing w:before="0" w:after="240"/>
        <w:ind w:left="720" w:hanging="360"/>
      </w:pPr>
      <w:r>
        <w:rPr>
          <w:rtl/>
        </w:rPr>
        <w:t>Returning structured JSON responses.</w:t>
      </w:r>
    </w:p>
    <w:p>
      <w:pPr>
        <w:pStyle w:val="3"/>
        <w:keepNext w:val="0"/>
        <w:keepLines w:val="0"/>
        <w:pageBreakBefore w:val="0"/>
        <w:spacing w:before="280"/>
        <w:rPr>
          <w:b/>
          <w:bCs/>
          <w:color w:val="000000"/>
          <w:sz w:val="22"/>
          <w:szCs w:val="22"/>
        </w:rPr>
      </w:pPr>
      <w:bookmarkStart w:id="20" w:name="_heading=h.v70h6zm39uqr"/>
      <w:bookmarkEnd w:id="20"/>
      <w:r>
        <w:rPr>
          <w:b/>
          <w:bCs/>
          <w:color w:val="000000"/>
          <w:sz w:val="22"/>
          <w:szCs w:val="22"/>
          <w:rtl/>
        </w:rPr>
        <w:t>Testing &amp; Debugging</w:t>
      </w:r>
    </w:p>
    <w:p>
      <w:pPr>
        <w:numPr>
          <w:ilvl w:val="0"/>
          <w:numId w:val="20"/>
        </w:numPr>
        <w:spacing w:before="240" w:after="0"/>
        <w:ind w:left="720" w:hanging="360"/>
      </w:pPr>
      <w:r>
        <w:rPr>
          <w:rtl/>
        </w:rPr>
        <w:t>Testing APIs using Postman.</w:t>
      </w:r>
    </w:p>
    <w:p>
      <w:pPr>
        <w:numPr>
          <w:ilvl w:val="0"/>
          <w:numId w:val="20"/>
        </w:numPr>
        <w:spacing w:before="0" w:after="0"/>
        <w:ind w:left="720" w:hanging="360"/>
      </w:pPr>
      <w:r>
        <w:rPr>
          <w:rtl/>
        </w:rPr>
        <w:t>Verifying CRUD operations.</w:t>
      </w:r>
    </w:p>
    <w:p>
      <w:pPr>
        <w:numPr>
          <w:ilvl w:val="0"/>
          <w:numId w:val="20"/>
        </w:numPr>
        <w:spacing w:before="0" w:after="240"/>
        <w:ind w:left="720" w:hanging="360"/>
      </w:pPr>
      <w:r>
        <w:rPr>
          <w:rtl/>
        </w:rPr>
        <w:t>Fixing bugs and ensuring proper response status codes.</w:t>
        <w:br/>
      </w:r>
    </w:p>
    <w:p>
      <w:pPr>
        <w:pStyle w:val="2"/>
        <w:keepNext w:val="0"/>
        <w:keepLines w:val="0"/>
        <w:pageBreakBefore w:val="0"/>
        <w:spacing w:after="80"/>
        <w:rPr>
          <w:b/>
          <w:bCs/>
          <w:i/>
          <w:iCs/>
          <w:sz w:val="34"/>
          <w:szCs w:val="34"/>
        </w:rPr>
      </w:pPr>
      <w:bookmarkStart w:id="21" w:name="_heading=h.g37s5593mcwf"/>
      <w:bookmarkEnd w:id="21"/>
      <w:r>
        <w:rPr>
          <w:b/>
          <w:bCs/>
          <w:sz w:val="34"/>
          <w:szCs w:val="34"/>
          <w:rtl/>
        </w:rPr>
        <w:t xml:space="preserve">User Flow – </w:t>
      </w:r>
      <w:r>
        <w:rPr>
          <w:b/>
          <w:bCs/>
          <w:i/>
          <w:iCs/>
          <w:sz w:val="34"/>
          <w:szCs w:val="34"/>
          <w:rtl/>
        </w:rPr>
        <w:t>LibSpace Backend</w:t>
      </w:r>
    </w:p>
    <w:p>
      <w:pPr>
        <w:spacing w:before="240" w:after="240"/>
      </w:pPr>
      <w:r>
        <w:rPr>
          <w:rtl/>
        </w:rPr>
        <w:t>The user flow describes how a user interacts with the system APIs step-by-step.</w:t>
      </w:r>
    </w:p>
    <w:p>
      <w:pPr>
        <w:spacing w:before="240" w:after="240"/>
      </w:pPr>
      <w:r>
        <mc:AlternateContent>
          <mc:Choice Requires="wps">
            <w:drawing>
              <wp:inline distT="0" distB="0" distL="114298" distR="114298">
                <wp:extent cx="952" cy="19050"/>
                <wp:effectExtent l="0" t="0" r="0" b="0"/>
                <wp:docPr id="7" name="矩形 7"/>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8" o:spid="_x0000_s8" filled="f" stroked="f" strokeweight="1.0pt" style="width:0.074998856pt;&#10;height:1.5pt;">
                <v:stroke color="#000000"/>
                <w10:anchorLock/>
              </v:rect>
            </w:pict>
          </mc:Fallback>
        </mc:AlternateContent>
      </w:r>
    </w:p>
    <w:p>
      <w:pPr>
        <w:pStyle w:val="3"/>
        <w:keepNext w:val="0"/>
        <w:keepLines w:val="0"/>
        <w:pageBreakBefore w:val="0"/>
        <w:spacing w:before="280"/>
        <w:rPr>
          <w:b/>
          <w:bCs/>
          <w:color w:val="000000"/>
          <w:sz w:val="26"/>
          <w:szCs w:val="26"/>
        </w:rPr>
      </w:pPr>
      <w:bookmarkStart w:id="22" w:name="_heading=h.1fguhor0tyqz"/>
      <w:bookmarkEnd w:id="22"/>
      <w:r>
        <w:rPr>
          <w:rFonts w:ascii="Andika" w:eastAsia="Andika" w:cs="Andika" w:hAnsi="Andika"/>
          <w:b/>
          <w:bCs/>
          <w:color w:val="000000"/>
          <w:sz w:val="26"/>
          <w:szCs w:val="26"/>
          <w:rtl/>
        </w:rPr>
        <w:t>1️⃣ User Registration</w:t>
      </w:r>
    </w:p>
    <w:p>
      <w:pPr>
        <w:numPr>
          <w:ilvl w:val="0"/>
          <w:numId w:val="21"/>
        </w:numPr>
        <w:spacing w:before="240" w:after="0"/>
        <w:ind w:left="720" w:hanging="360"/>
      </w:pPr>
      <w:r>
        <w:rPr>
          <w:rtl/>
        </w:rPr>
        <w:t xml:space="preserve">User sends a </w:t>
      </w:r>
      <w:r>
        <w:rPr>
          <w:b/>
          <w:bCs/>
          <w:rtl/>
        </w:rPr>
        <w:t>POST request</w:t>
      </w:r>
      <w:r>
        <w:rPr>
          <w:rtl/>
        </w:rPr>
        <w:t xml:space="preserve"> to </w:t>
      </w:r>
      <w:r>
        <w:rPr>
          <w:rFonts w:ascii="Roboto Mono" w:eastAsia="Roboto Mono" w:cs="Roboto Mono" w:hAnsi="Roboto Mono"/>
          <w:color w:val="188038"/>
          <w:rtl/>
        </w:rPr>
        <w:t>/api/auth/register</w:t>
        <w:br/>
      </w:r>
    </w:p>
    <w:p>
      <w:pPr>
        <w:numPr>
          <w:ilvl w:val="0"/>
          <w:numId w:val="21"/>
        </w:numPr>
        <w:spacing w:before="0" w:after="0"/>
        <w:ind w:left="720" w:hanging="360"/>
      </w:pPr>
      <w:r>
        <w:rPr>
          <w:rtl/>
        </w:rPr>
        <w:t>System validates input fields (name, email, password)</w:t>
        <w:br/>
      </w:r>
    </w:p>
    <w:p>
      <w:pPr>
        <w:numPr>
          <w:ilvl w:val="0"/>
          <w:numId w:val="21"/>
        </w:numPr>
        <w:spacing w:before="0" w:after="0"/>
        <w:ind w:left="720" w:hanging="360"/>
      </w:pPr>
      <w:r>
        <w:rPr>
          <w:rtl/>
        </w:rPr>
        <w:t>Password is hashed using bcrypt</w:t>
        <w:br/>
      </w:r>
    </w:p>
    <w:p>
      <w:pPr>
        <w:numPr>
          <w:ilvl w:val="0"/>
          <w:numId w:val="21"/>
        </w:numPr>
        <w:spacing w:before="0" w:after="0"/>
        <w:ind w:left="720" w:hanging="360"/>
      </w:pPr>
      <w:r>
        <w:rPr>
          <w:rtl/>
        </w:rPr>
        <w:t>User data is stored in the database</w:t>
        <w:br/>
      </w:r>
    </w:p>
    <w:p>
      <w:pPr>
        <w:numPr>
          <w:ilvl w:val="0"/>
          <w:numId w:val="21"/>
        </w:numPr>
        <w:spacing w:before="0" w:after="240"/>
        <w:ind w:left="720" w:hanging="360"/>
      </w:pPr>
      <w:r>
        <w:rPr>
          <w:rtl/>
        </w:rPr>
        <w:t>Success response is returned</w:t>
        <w:br/>
      </w:r>
    </w:p>
    <w:p>
      <w:pPr>
        <w:spacing w:before="240" w:after="240"/>
      </w:pPr>
      <w:r>
        <mc:AlternateContent>
          <mc:Choice Requires="wps">
            <w:drawing>
              <wp:inline distT="0" distB="0" distL="114298" distR="114298">
                <wp:extent cx="952" cy="19050"/>
                <wp:effectExtent l="0" t="0" r="0" b="0"/>
                <wp:docPr id="9" name="矩形 9"/>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10" o:spid="_x0000_s10" filled="f" stroked="f" strokeweight="1.0pt" style="width:0.074998856pt;&#10;height:1.5pt;">
                <v:stroke color="#000000"/>
                <w10:anchorLock/>
              </v:rect>
            </w:pict>
          </mc:Fallback>
        </mc:AlternateContent>
      </w:r>
    </w:p>
    <w:p>
      <w:pPr>
        <w:pStyle w:val="3"/>
        <w:keepNext w:val="0"/>
        <w:keepLines w:val="0"/>
        <w:pageBreakBefore w:val="0"/>
        <w:spacing w:before="280"/>
        <w:rPr>
          <w:b/>
          <w:bCs/>
          <w:color w:val="000000"/>
          <w:sz w:val="26"/>
          <w:szCs w:val="26"/>
        </w:rPr>
      </w:pPr>
      <w:bookmarkStart w:id="23" w:name="_heading=h.wgtbqa3syq7t"/>
      <w:bookmarkEnd w:id="23"/>
      <w:r>
        <w:rPr>
          <w:rFonts w:ascii="Andika" w:eastAsia="Andika" w:cs="Andika" w:hAnsi="Andika"/>
          <w:b/>
          <w:bCs/>
          <w:color w:val="000000"/>
          <w:sz w:val="26"/>
          <w:szCs w:val="26"/>
          <w:rtl/>
        </w:rPr>
        <w:t>2️⃣ User Login</w:t>
      </w:r>
    </w:p>
    <w:p>
      <w:pPr>
        <w:numPr>
          <w:ilvl w:val="0"/>
          <w:numId w:val="22"/>
        </w:numPr>
        <w:spacing w:before="240" w:after="0"/>
        <w:ind w:left="720" w:hanging="360"/>
      </w:pPr>
      <w:r>
        <w:rPr>
          <w:rtl/>
        </w:rPr>
        <w:t xml:space="preserve">User sends a </w:t>
      </w:r>
      <w:r>
        <w:rPr>
          <w:b/>
          <w:bCs/>
          <w:rtl/>
        </w:rPr>
        <w:t>POST request</w:t>
      </w:r>
      <w:r>
        <w:rPr>
          <w:rtl/>
        </w:rPr>
        <w:t xml:space="preserve"> to </w:t>
      </w:r>
      <w:r>
        <w:rPr>
          <w:rFonts w:ascii="Roboto Mono" w:eastAsia="Roboto Mono" w:cs="Roboto Mono" w:hAnsi="Roboto Mono"/>
          <w:color w:val="188038"/>
          <w:rtl/>
        </w:rPr>
        <w:t>/api/auth/login</w:t>
        <w:br/>
      </w:r>
    </w:p>
    <w:p>
      <w:pPr>
        <w:numPr>
          <w:ilvl w:val="0"/>
          <w:numId w:val="22"/>
        </w:numPr>
        <w:spacing w:before="0" w:after="0"/>
        <w:ind w:left="720" w:hanging="360"/>
      </w:pPr>
      <w:r>
        <w:rPr>
          <w:rtl/>
        </w:rPr>
        <w:t>System verifies email and password</w:t>
        <w:br/>
      </w:r>
    </w:p>
    <w:p>
      <w:pPr>
        <w:numPr>
          <w:ilvl w:val="0"/>
          <w:numId w:val="22"/>
        </w:numPr>
        <w:spacing w:before="0" w:after="0"/>
        <w:ind w:left="720" w:hanging="360"/>
      </w:pPr>
      <w:r>
        <w:rPr>
          <w:rtl/>
        </w:rPr>
        <w:t xml:space="preserve">If valid, a </w:t>
      </w:r>
      <w:r>
        <w:rPr>
          <w:b/>
          <w:bCs/>
          <w:rtl/>
        </w:rPr>
        <w:t>JWT token</w:t>
      </w:r>
      <w:r>
        <w:rPr>
          <w:rtl/>
        </w:rPr>
        <w:t xml:space="preserve"> is generated</w:t>
        <w:br/>
      </w:r>
    </w:p>
    <w:p>
      <w:pPr>
        <w:numPr>
          <w:ilvl w:val="0"/>
          <w:numId w:val="22"/>
        </w:numPr>
        <w:spacing w:before="0" w:after="0"/>
        <w:ind w:left="720" w:hanging="360"/>
      </w:pPr>
      <w:r>
        <w:rPr>
          <w:rtl/>
        </w:rPr>
        <w:t>Token is sent back in the response</w:t>
        <w:br/>
      </w:r>
    </w:p>
    <w:p>
      <w:pPr>
        <w:numPr>
          <w:ilvl w:val="0"/>
          <w:numId w:val="22"/>
        </w:numPr>
        <w:spacing w:before="0" w:after="240"/>
        <w:ind w:left="720" w:hanging="360"/>
      </w:pPr>
      <w:r>
        <w:rPr>
          <w:rtl/>
        </w:rPr>
        <w:t>User is now authenticated</w:t>
        <w:br/>
      </w:r>
    </w:p>
    <w:p>
      <w:pPr>
        <w:spacing w:before="240" w:after="240"/>
      </w:pPr>
      <w:r>
        <mc:AlternateContent>
          <mc:Choice Requires="wps">
            <w:drawing>
              <wp:inline distT="0" distB="0" distL="114298" distR="114298">
                <wp:extent cx="952" cy="19050"/>
                <wp:effectExtent l="0" t="0" r="0" b="0"/>
                <wp:docPr id="11" name="矩形 11"/>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12" o:spid="_x0000_s12" filled="f" stroked="f" strokeweight="1.0pt" style="width:0.074998856pt;&#10;height:1.5pt;">
                <v:stroke color="#000000"/>
                <w10:anchorLock/>
              </v:rect>
            </w:pict>
          </mc:Fallback>
        </mc:AlternateContent>
      </w:r>
    </w:p>
    <w:p>
      <w:pPr>
        <w:pStyle w:val="3"/>
        <w:keepNext w:val="0"/>
        <w:keepLines w:val="0"/>
        <w:pageBreakBefore w:val="0"/>
        <w:spacing w:before="280"/>
        <w:rPr>
          <w:b/>
          <w:bCs/>
          <w:color w:val="000000"/>
          <w:sz w:val="26"/>
          <w:szCs w:val="26"/>
        </w:rPr>
      </w:pPr>
      <w:bookmarkStart w:id="24" w:name="_heading=h.imss2caovr8i"/>
      <w:bookmarkEnd w:id="24"/>
      <w:r>
        <w:rPr>
          <w:rFonts w:ascii="Andika" w:eastAsia="Andika" w:cs="Andika" w:hAnsi="Andika"/>
          <w:b/>
          <w:bCs/>
          <w:color w:val="000000"/>
          <w:sz w:val="26"/>
          <w:szCs w:val="26"/>
          <w:rtl/>
        </w:rPr>
        <w:t>3️⃣ Access Protected Routes</w:t>
      </w:r>
    </w:p>
    <w:p>
      <w:pPr>
        <w:spacing w:before="240" w:after="240"/>
        <w:rPr>
          <w:rFonts w:ascii="Roboto Mono" w:eastAsia="Roboto Mono" w:cs="Roboto Mono" w:hAnsi="Roboto Mono"/>
          <w:color w:val="188038"/>
        </w:rPr>
      </w:pPr>
      <w:r>
        <w:rPr>
          <w:rtl/>
        </w:rPr>
        <w:t>User sends requests with:</w:t>
        <w:br/>
        <w:br/>
        <w:t xml:space="preserve"> </w:t>
      </w:r>
      <w:r>
        <w:rPr>
          <w:rFonts w:ascii="Roboto Mono" w:eastAsia="Roboto Mono" w:cs="Roboto Mono" w:hAnsi="Roboto Mono"/>
          <w:color w:val="188038"/>
          <w:rtl/>
        </w:rPr>
        <w:t>Authorization: Bearer &lt;token&gt;</w:t>
      </w:r>
    </w:p>
    <w:p>
      <w:pPr>
        <w:numPr>
          <w:ilvl w:val="0"/>
          <w:numId w:val="23"/>
        </w:numPr>
        <w:spacing w:before="240" w:after="0"/>
        <w:ind w:left="720" w:hanging="360"/>
      </w:pPr>
    </w:p>
    <w:p>
      <w:pPr>
        <w:numPr>
          <w:ilvl w:val="0"/>
          <w:numId w:val="23"/>
        </w:numPr>
        <w:spacing w:before="0" w:after="0"/>
        <w:ind w:left="720" w:hanging="360"/>
      </w:pPr>
      <w:r>
        <w:rPr>
          <w:rtl/>
        </w:rPr>
        <w:t>Middleware verifies JWT</w:t>
        <w:br/>
      </w:r>
    </w:p>
    <w:p>
      <w:pPr>
        <w:numPr>
          <w:ilvl w:val="0"/>
          <w:numId w:val="23"/>
        </w:numPr>
        <w:spacing w:before="0" w:after="0"/>
        <w:ind w:left="720" w:hanging="360"/>
      </w:pPr>
      <w:r>
        <w:rPr>
          <w:rFonts w:ascii="Arial Unicode MS" w:eastAsia="Arial Unicode MS" w:cs="Arial Unicode MS"/>
          <w:rtl/>
        </w:rPr>
        <w:t>If valid → request proceeds</w:t>
        <w:br/>
      </w:r>
    </w:p>
    <w:p>
      <w:pPr>
        <w:numPr>
          <w:ilvl w:val="0"/>
          <w:numId w:val="23"/>
        </w:numPr>
        <w:spacing w:before="0" w:after="240"/>
        <w:ind w:left="720" w:hanging="360"/>
      </w:pPr>
      <w:r>
        <w:rPr>
          <w:rFonts w:ascii="Arial Unicode MS" w:eastAsia="Arial Unicode MS" w:cs="Arial Unicode MS"/>
          <w:rtl/>
        </w:rPr>
        <w:t>If invalid → access denied</w:t>
        <w:br/>
      </w:r>
    </w:p>
    <w:p>
      <w:pPr>
        <w:spacing w:before="240" w:after="240"/>
      </w:pPr>
      <w:r>
        <mc:AlternateContent>
          <mc:Choice Requires="wps">
            <w:drawing>
              <wp:inline distT="0" distB="0" distL="114298" distR="114298">
                <wp:extent cx="952" cy="19050"/>
                <wp:effectExtent l="0" t="0" r="0" b="0"/>
                <wp:docPr id="13" name="矩形 13"/>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14" o:spid="_x0000_s14" filled="f" stroked="f" strokeweight="1.0pt" style="width:0.074998856pt;&#10;height:1.5pt;">
                <v:stroke color="#000000"/>
                <w10:anchorLock/>
              </v:rect>
            </w:pict>
          </mc:Fallback>
        </mc:AlternateContent>
      </w:r>
    </w:p>
    <w:p>
      <w:pPr>
        <w:pStyle w:val="3"/>
        <w:keepNext w:val="0"/>
        <w:keepLines w:val="0"/>
        <w:pageBreakBefore w:val="0"/>
        <w:spacing w:before="280"/>
        <w:rPr>
          <w:b/>
          <w:bCs/>
          <w:color w:val="000000"/>
          <w:sz w:val="26"/>
          <w:szCs w:val="26"/>
        </w:rPr>
      </w:pPr>
      <w:bookmarkStart w:id="25" w:name="_heading=h.uj6dn2wwwtwy"/>
      <w:bookmarkEnd w:id="25"/>
      <w:r>
        <w:rPr>
          <w:rFonts w:ascii="Andika" w:eastAsia="Andika" w:cs="Andika" w:hAnsi="Andika"/>
          <w:b/>
          <w:bCs/>
          <w:color w:val="000000"/>
          <w:sz w:val="26"/>
          <w:szCs w:val="26"/>
          <w:rtl/>
        </w:rPr>
        <w:t>4️⃣ Book Operations (After Login)</w:t>
      </w:r>
    </w:p>
    <w:p>
      <w:pPr>
        <w:spacing w:before="240" w:after="240"/>
      </w:pPr>
      <w:r>
        <w:rPr>
          <w:rtl/>
        </w:rPr>
        <w:t>Authenticated user can:</w:t>
      </w:r>
    </w:p>
    <w:p>
      <w:pPr>
        <w:numPr>
          <w:ilvl w:val="0"/>
          <w:numId w:val="24"/>
        </w:numPr>
        <w:spacing w:before="240" w:after="0"/>
        <w:ind w:left="720" w:hanging="360"/>
      </w:pPr>
      <w:r>
        <w:rPr>
          <w:rFonts w:ascii="Arial Unicode MS" w:eastAsia="Arial Unicode MS" w:cs="Arial Unicode MS"/>
          <w:rtl/>
        </w:rPr>
        <w:t xml:space="preserve">➕ Add Book → POST </w:t>
      </w:r>
      <w:r>
        <w:rPr>
          <w:rFonts w:ascii="Roboto Mono" w:eastAsia="Roboto Mono" w:cs="Roboto Mono" w:hAnsi="Roboto Mono"/>
          <w:color w:val="188038"/>
          <w:rtl/>
        </w:rPr>
        <w:t>/api/book/add</w:t>
        <w:br/>
      </w:r>
    </w:p>
    <w:p>
      <w:pPr>
        <w:numPr>
          <w:ilvl w:val="0"/>
          <w:numId w:val="24"/>
        </w:numPr>
        <w:spacing w:before="0" w:after="0"/>
        <w:ind w:left="720" w:hanging="360"/>
      </w:pPr>
      <w:r>
        <w:rPr>
          <w:rtl/>
        </w:rPr>
        <w:t xml:space="preserve"> Get Books → GET </w:t>
      </w:r>
      <w:r>
        <w:rPr>
          <w:rFonts w:ascii="Roboto Mono" w:eastAsia="Roboto Mono" w:cs="Roboto Mono" w:hAnsi="Roboto Mono"/>
          <w:color w:val="188038"/>
          <w:rtl/>
        </w:rPr>
        <w:t>/api/book</w:t>
        <w:br/>
      </w:r>
    </w:p>
    <w:p>
      <w:pPr>
        <w:numPr>
          <w:ilvl w:val="0"/>
          <w:numId w:val="24"/>
        </w:numPr>
        <w:spacing w:before="0" w:after="0"/>
        <w:ind w:left="720" w:hanging="360"/>
      </w:pPr>
      <w:r>
        <w:rPr>
          <w:rFonts w:ascii="Arial Unicode MS" w:eastAsia="Arial Unicode MS" w:cs="Arial Unicode MS"/>
          <w:rtl/>
        </w:rPr>
        <w:t xml:space="preserve">✏ Update Book → PUT </w:t>
      </w:r>
      <w:r>
        <w:rPr>
          <w:rFonts w:ascii="Roboto Mono" w:eastAsia="Roboto Mono" w:cs="Roboto Mono" w:hAnsi="Roboto Mono"/>
          <w:color w:val="188038"/>
          <w:rtl/>
        </w:rPr>
        <w:t>/api/book/:id</w:t>
        <w:br/>
      </w:r>
    </w:p>
    <w:p>
      <w:pPr>
        <w:numPr>
          <w:ilvl w:val="0"/>
          <w:numId w:val="24"/>
        </w:numPr>
        <w:spacing w:before="0" w:after="240"/>
        <w:ind w:left="720" w:hanging="360"/>
      </w:pPr>
      <w:r>
        <w:rPr>
          <w:rFonts w:ascii="Arial Unicode MS" w:eastAsia="Arial Unicode MS" w:cs="Arial Unicode MS"/>
          <w:rtl/>
        </w:rPr>
        <w:t xml:space="preserve">❌ Delete Book → DELETE </w:t>
      </w:r>
      <w:r>
        <w:rPr>
          <w:rFonts w:ascii="Roboto Mono" w:eastAsia="Roboto Mono" w:cs="Roboto Mono" w:hAnsi="Roboto Mono"/>
          <w:color w:val="188038"/>
          <w:rtl/>
        </w:rPr>
        <w:t>/api/book/:id</w:t>
        <w:br/>
      </w:r>
    </w:p>
    <w:p>
      <w:pPr>
        <w:spacing w:before="240" w:after="240"/>
      </w:pPr>
      <w:r>
        <w:rPr>
          <w:rtl/>
        </w:rPr>
        <w:t>Each book is linked to the logged-in user.</w:t>
      </w:r>
    </w:p>
    <w:p>
      <w:pPr>
        <w:spacing w:before="240" w:after="240"/>
      </w:pPr>
      <w:r>
        <mc:AlternateContent>
          <mc:Choice Requires="wps">
            <w:drawing>
              <wp:inline distT="0" distB="0" distL="114298" distR="114298">
                <wp:extent cx="952" cy="19050"/>
                <wp:effectExtent l="0" t="0" r="0" b="0"/>
                <wp:docPr id="15" name="矩形 15"/>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16" o:spid="_x0000_s16" filled="f" stroked="f" strokeweight="1.0pt" style="width:0.074998856pt;&#10;height:1.5pt;">
                <v:stroke color="#000000"/>
                <w10:anchorLock/>
              </v:rect>
            </w:pict>
          </mc:Fallback>
        </mc:AlternateContent>
      </w:r>
    </w:p>
    <w:p>
      <w:pPr>
        <w:pStyle w:val="3"/>
        <w:keepNext w:val="0"/>
        <w:keepLines w:val="0"/>
        <w:pageBreakBefore w:val="0"/>
        <w:spacing w:before="280"/>
        <w:rPr>
          <w:b/>
          <w:bCs/>
          <w:color w:val="000000"/>
          <w:sz w:val="26"/>
          <w:szCs w:val="26"/>
        </w:rPr>
      </w:pPr>
      <w:bookmarkStart w:id="26" w:name="_heading=h.ktcae7zu98u"/>
      <w:bookmarkEnd w:id="26"/>
      <w:r>
        <w:rPr>
          <w:rFonts w:ascii="Andika" w:eastAsia="Andika" w:cs="Andika" w:hAnsi="Andika"/>
          <w:b/>
          <w:bCs/>
          <w:color w:val="000000"/>
          <w:sz w:val="26"/>
          <w:szCs w:val="26"/>
          <w:rtl/>
        </w:rPr>
        <w:t>5️⃣ Logout</w:t>
      </w:r>
    </w:p>
    <w:p>
      <w:pPr>
        <w:numPr>
          <w:ilvl w:val="0"/>
          <w:numId w:val="25"/>
        </w:numPr>
        <w:spacing w:before="240" w:after="0"/>
        <w:ind w:left="720" w:hanging="360"/>
      </w:pPr>
      <w:r>
        <w:rPr>
          <w:rtl/>
        </w:rPr>
        <w:t xml:space="preserve">User sends request to </w:t>
      </w:r>
      <w:r>
        <w:rPr>
          <w:rFonts w:ascii="Roboto Mono" w:eastAsia="Roboto Mono" w:cs="Roboto Mono" w:hAnsi="Roboto Mono"/>
          <w:color w:val="188038"/>
          <w:rtl/>
        </w:rPr>
        <w:t>/api/auth/logout</w:t>
        <w:br/>
      </w:r>
    </w:p>
    <w:p>
      <w:pPr>
        <w:numPr>
          <w:ilvl w:val="0"/>
          <w:numId w:val="25"/>
        </w:numPr>
        <w:spacing w:before="0" w:after="0"/>
        <w:ind w:left="720" w:hanging="360"/>
      </w:pPr>
      <w:r>
        <w:rPr>
          <w:rtl/>
        </w:rPr>
        <w:t>Token is stored in blacklist</w:t>
        <w:br/>
      </w:r>
    </w:p>
    <w:p>
      <w:pPr>
        <w:numPr>
          <w:ilvl w:val="0"/>
          <w:numId w:val="25"/>
        </w:numPr>
        <w:spacing w:before="0" w:after="240"/>
        <w:ind w:left="720" w:hanging="360"/>
      </w:pPr>
      <w:r>
        <w:rPr>
          <w:rtl/>
        </w:rPr>
        <w:t>User session becomes invalid</w:t>
        <w:br/>
      </w:r>
    </w:p>
    <w:p>
      <w:pPr>
        <w:spacing w:before="240" w:after="240"/>
      </w:pPr>
      <w:r>
        <mc:AlternateContent>
          <mc:Choice Requires="wps">
            <w:drawing>
              <wp:inline distT="0" distB="0" distL="114298" distR="114298">
                <wp:extent cx="952" cy="19050"/>
                <wp:effectExtent l="0" t="0" r="0" b="0"/>
                <wp:docPr id="17" name="矩形 17"/>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18" o:spid="_x0000_s18" filled="f" stroked="f" strokeweight="1.0pt" style="width:0.074998856pt;&#10;height:1.5pt;">
                <v:stroke color="#000000"/>
                <w10:anchorLock/>
              </v:rect>
            </w:pict>
          </mc:Fallback>
        </mc:AlternateContent>
      </w:r>
    </w:p>
    <w:p>
      <w:pPr>
        <w:pStyle w:val="3"/>
        <w:keepNext w:val="0"/>
        <w:keepLines w:val="0"/>
        <w:pageBreakBefore w:val="0"/>
        <w:spacing w:before="280"/>
        <w:rPr>
          <w:b/>
          <w:bCs/>
          <w:color w:val="000000"/>
          <w:sz w:val="26"/>
          <w:szCs w:val="26"/>
        </w:rPr>
      </w:pPr>
      <w:bookmarkStart w:id="27" w:name="_heading=h.j6ntdwxkr98b"/>
      <w:bookmarkEnd w:id="27"/>
      <w:r>
        <w:rPr>
          <w:rFonts w:ascii="Andika" w:eastAsia="Andika" w:cs="Andika" w:hAnsi="Andika"/>
          <w:b/>
          <w:bCs/>
          <w:color w:val="000000"/>
          <w:sz w:val="26"/>
          <w:szCs w:val="26"/>
          <w:rtl/>
        </w:rPr>
        <w:t>6️⃣ Delete User (Optional)</w:t>
      </w:r>
    </w:p>
    <w:p>
      <w:pPr>
        <w:numPr>
          <w:ilvl w:val="0"/>
          <w:numId w:val="26"/>
        </w:numPr>
        <w:spacing w:before="240" w:after="0"/>
        <w:ind w:left="720" w:hanging="360"/>
      </w:pPr>
      <w:r>
        <w:rPr>
          <w:rtl/>
        </w:rPr>
        <w:t>User sends DELETE request with userId</w:t>
        <w:br/>
      </w:r>
    </w:p>
    <w:p>
      <w:pPr>
        <w:numPr>
          <w:ilvl w:val="0"/>
          <w:numId w:val="26"/>
        </w:numPr>
        <w:spacing w:before="0" w:after="240"/>
        <w:ind w:left="720" w:hanging="360"/>
      </w:pPr>
      <w:r>
        <w:rPr>
          <w:rtl/>
        </w:rPr>
        <w:t>Account is removed from database</w:t>
        <w:br/>
      </w:r>
    </w:p>
    <w:p>
      <w:pPr>
        <w:spacing w:before="240" w:after="240"/>
      </w:pPr>
      <w:r>
        <mc:AlternateContent>
          <mc:Choice Requires="wps">
            <w:drawing>
              <wp:inline distT="0" distB="0" distL="114298" distR="114298">
                <wp:extent cx="952" cy="19050"/>
                <wp:effectExtent l="0" t="0" r="0" b="0"/>
                <wp:docPr id="19" name="矩形 19"/>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20" o:spid="_x0000_s20" filled="f" stroked="f" strokeweight="1.0pt" style="width:0.074998856pt;&#10;height:1.5pt;">
                <v:stroke color="#000000"/>
                <w10:anchorLock/>
              </v:rect>
            </w:pict>
          </mc:Fallback>
        </mc:AlternateContent>
      </w:r>
    </w:p>
    <w:p>
      <w:pPr>
        <w:pStyle w:val="2"/>
        <w:keepNext w:val="0"/>
        <w:keepLines w:val="0"/>
        <w:pageBreakBefore w:val="0"/>
        <w:spacing w:after="80"/>
        <w:rPr>
          <w:b/>
          <w:bCs/>
          <w:sz w:val="34"/>
          <w:szCs w:val="34"/>
        </w:rPr>
      </w:pPr>
      <w:bookmarkStart w:id="28" w:name="_heading=h.jp11v7yua86h"/>
      <w:bookmarkEnd w:id="28"/>
      <w:r>
        <w:rPr>
          <w:b/>
          <w:bCs/>
          <w:sz w:val="34"/>
          <w:szCs w:val="34"/>
          <w:rtl/>
        </w:rPr>
        <w:t xml:space="preserve"> Overall Flow Summary</w:t>
      </w:r>
    </w:p>
    <w:p>
      <w:pPr>
        <w:spacing w:before="240" w:after="240"/>
      </w:pPr>
      <w:r>
        <w:rPr>
          <w:rFonts w:ascii="Arial Unicode MS" w:eastAsia="Arial Unicode MS" w:cs="Arial Unicode MS"/>
          <w:rtl/>
        </w:rPr>
        <w:t>Register → Login → Receive Token → Access Protected Routes → Perform CRUD → Logout</w:t>
      </w:r>
    </w:p>
    <w:p>
      <w:pPr>
        <w:shd w:val="clear" w:color="auto" w:fill="1F1F1F"/>
        <w:spacing w:before="240" w:after="240" w:line="324" w:lineRule="auto"/>
        <w:rPr>
          <w:rFonts w:ascii="Courier New" w:eastAsia="Courier New" w:cs="Courier New" w:hAnsi="Courier New"/>
          <w:color w:val="D4D4D4"/>
          <w:sz w:val="21"/>
          <w:szCs w:val="21"/>
        </w:rPr>
      </w:pPr>
      <w:r>
        <w:rPr>
          <w:rFonts w:ascii="Courier New" w:eastAsia="Courier New" w:cs="Courier New" w:hAnsi="Courier New"/>
          <w:color w:val="C8C8C8"/>
          <w:sz w:val="21"/>
          <w:szCs w:val="21"/>
          <w:rtl/>
        </w:rPr>
        <w:t>Authorization</w:t>
      </w:r>
      <w:r>
        <w:rPr>
          <w:rFonts w:ascii="Courier New" w:eastAsia="Courier New" w:cs="Courier New" w:hAnsi="Courier New"/>
          <w:color w:val="CCCCCC"/>
          <w:sz w:val="21"/>
          <w:szCs w:val="21"/>
          <w:rtl/>
        </w:rPr>
        <w:t xml:space="preserve">: </w:t>
      </w:r>
      <w:r>
        <w:rPr>
          <w:rFonts w:ascii="Courier New" w:eastAsia="Courier New" w:cs="Courier New" w:hAnsi="Courier New"/>
          <w:color w:val="9CDCFE"/>
          <w:sz w:val="21"/>
          <w:szCs w:val="21"/>
          <w:rtl/>
        </w:rPr>
        <w:t>Bearer</w:t>
      </w:r>
      <w:r>
        <w:rPr>
          <w:rFonts w:ascii="Courier New" w:eastAsia="Courier New" w:cs="Courier New" w:hAnsi="Courier New"/>
          <w:color w:val="CCCCCC"/>
          <w:sz w:val="21"/>
          <w:szCs w:val="21"/>
          <w:rtl/>
        </w:rPr>
        <w:t xml:space="preserve"> </w:t>
      </w:r>
      <w:r>
        <w:rPr>
          <w:rFonts w:ascii="Courier New" w:eastAsia="Courier New" w:cs="Courier New" w:hAnsi="Courier New"/>
          <w:color w:val="D4D4D4"/>
          <w:sz w:val="21"/>
          <w:szCs w:val="21"/>
          <w:rtl/>
        </w:rPr>
        <w:t>&lt;</w:t>
      </w:r>
      <w:r>
        <w:rPr>
          <w:rFonts w:ascii="Courier New" w:eastAsia="Courier New" w:cs="Courier New" w:hAnsi="Courier New"/>
          <w:color w:val="9CDCFE"/>
          <w:sz w:val="21"/>
          <w:szCs w:val="21"/>
          <w:rtl/>
        </w:rPr>
        <w:t>token</w:t>
      </w:r>
      <w:r>
        <w:rPr>
          <w:rFonts w:ascii="Courier New" w:eastAsia="Courier New" w:cs="Courier New" w:hAnsi="Courier New"/>
          <w:color w:val="D4D4D4"/>
          <w:sz w:val="21"/>
          <w:szCs w:val="21"/>
          <w:rtl/>
        </w:rPr>
        <w:t>&gt;</w:t>
      </w:r>
    </w:p>
    <w:p>
      <w:pPr>
        <w:spacing w:before="240" w:after="240"/>
      </w:pPr>
    </w:p>
    <w:p>
      <w:pPr>
        <w:spacing w:before="240" w:after="240"/>
        <w:rPr>
          <w:b/>
          <w:bCs/>
          <w:sz w:val="30"/>
          <w:szCs w:val="30"/>
        </w:rPr>
      </w:pPr>
      <w:r>
        <w:rPr>
          <w:b/>
          <w:bCs/>
          <w:sz w:val="30"/>
          <w:szCs w:val="30"/>
          <w:rtl/>
        </w:rPr>
        <w:t>Project Setup and Configuration:</w:t>
      </w:r>
    </w:p>
    <w:p>
      <w:pPr>
        <w:spacing w:before="240" w:after="240"/>
        <w:rPr>
          <w:b/>
          <w:bCs/>
          <w:sz w:val="26"/>
          <w:szCs w:val="26"/>
        </w:rPr>
      </w:pPr>
      <w:r>
        <w:rPr>
          <w:b/>
          <w:bCs/>
          <w:sz w:val="26"/>
          <w:szCs w:val="26"/>
          <w:rtl/>
        </w:rPr>
        <w:t>Folder Structure:</w:t>
      </w:r>
    </w:p>
    <w:p>
      <w:pPr>
        <w:spacing w:before="240" w:after="240"/>
        <w:rPr>
          <w:sz w:val="26"/>
          <w:szCs w:val="26"/>
        </w:rPr>
      </w:pPr>
      <w:r>
        <w:rPr>
          <w:sz w:val="26"/>
          <w:szCs w:val="26"/>
          <w:rtl/>
        </w:rPr>
        <w:t>MY-LIBSPACE-MAIN/</w:t>
      </w:r>
    </w:p>
    <w:p>
      <w:pPr>
        <w:spacing w:before="240" w:after="240"/>
        <w:rPr>
          <w:sz w:val="26"/>
          <w:szCs w:val="26"/>
        </w:rPr>
      </w:pPr>
      <w:r>
        <w:rPr>
          <w:sz w:val="26"/>
          <w:szCs w:val="26"/>
          <w:rtl/>
        </w:rPr>
        <w:t>│</w:t>
      </w:r>
    </w:p>
    <w:p>
      <w:pPr>
        <w:spacing w:before="240" w:after="240"/>
        <w:rPr>
          <w:sz w:val="26"/>
          <w:szCs w:val="26"/>
        </w:rPr>
      </w:pPr>
      <w:r>
        <w:rPr>
          <w:sz w:val="26"/>
          <w:szCs w:val="26"/>
          <w:rtl/>
        </w:rPr>
        <w:t>├── Config/</w:t>
      </w:r>
    </w:p>
    <w:p>
      <w:pPr>
        <w:spacing w:before="240" w:after="240"/>
        <w:rPr>
          <w:sz w:val="26"/>
          <w:szCs w:val="26"/>
        </w:rPr>
      </w:pPr>
      <w:r>
        <w:rPr>
          <w:sz w:val="26"/>
          <w:szCs w:val="26"/>
          <w:rtl/>
        </w:rPr>
        <w:t>│   └── db.js</w:t>
      </w:r>
    </w:p>
    <w:p>
      <w:pPr>
        <w:spacing w:before="240" w:after="240"/>
        <w:rPr>
          <w:sz w:val="26"/>
          <w:szCs w:val="26"/>
        </w:rPr>
      </w:pPr>
      <w:r>
        <w:rPr>
          <w:sz w:val="26"/>
          <w:szCs w:val="26"/>
          <w:rtl/>
        </w:rPr>
        <w:t>│</w:t>
      </w:r>
    </w:p>
    <w:p>
      <w:pPr>
        <w:spacing w:before="240" w:after="240"/>
        <w:rPr>
          <w:sz w:val="26"/>
          <w:szCs w:val="26"/>
        </w:rPr>
      </w:pPr>
      <w:r>
        <w:rPr>
          <w:sz w:val="26"/>
          <w:szCs w:val="26"/>
          <w:rtl/>
        </w:rPr>
        <w:t>├── controller/</w:t>
      </w:r>
    </w:p>
    <w:p>
      <w:pPr>
        <w:spacing w:before="240" w:after="240"/>
        <w:rPr>
          <w:sz w:val="26"/>
          <w:szCs w:val="26"/>
        </w:rPr>
      </w:pPr>
      <w:r>
        <w:rPr>
          <w:sz w:val="26"/>
          <w:szCs w:val="26"/>
          <w:rtl/>
        </w:rPr>
        <w:t>│   ├── authController.js</w:t>
      </w:r>
    </w:p>
    <w:p>
      <w:pPr>
        <w:spacing w:before="240" w:after="240"/>
        <w:rPr>
          <w:sz w:val="26"/>
          <w:szCs w:val="26"/>
        </w:rPr>
      </w:pPr>
      <w:r>
        <w:rPr>
          <w:sz w:val="26"/>
          <w:szCs w:val="26"/>
          <w:rtl/>
        </w:rPr>
        <w:t>│   └── bookController.js</w:t>
      </w:r>
    </w:p>
    <w:p>
      <w:pPr>
        <w:spacing w:before="240" w:after="240"/>
        <w:rPr>
          <w:sz w:val="26"/>
          <w:szCs w:val="26"/>
        </w:rPr>
      </w:pPr>
      <w:r>
        <w:rPr>
          <w:sz w:val="26"/>
          <w:szCs w:val="26"/>
          <w:rtl/>
        </w:rPr>
        <w:t>│</w:t>
      </w:r>
    </w:p>
    <w:p>
      <w:pPr>
        <w:spacing w:before="240" w:after="240"/>
        <w:rPr>
          <w:sz w:val="26"/>
          <w:szCs w:val="26"/>
        </w:rPr>
      </w:pPr>
      <w:r>
        <w:rPr>
          <w:sz w:val="26"/>
          <w:szCs w:val="26"/>
          <w:rtl/>
        </w:rPr>
        <w:t>├── middlewares/</w:t>
      </w:r>
    </w:p>
    <w:p>
      <w:pPr>
        <w:spacing w:before="240" w:after="240"/>
        <w:rPr>
          <w:sz w:val="26"/>
          <w:szCs w:val="26"/>
        </w:rPr>
      </w:pPr>
      <w:r>
        <w:rPr>
          <w:sz w:val="26"/>
          <w:szCs w:val="26"/>
          <w:rtl/>
        </w:rPr>
        <w:t>│   └── verify_token.js</w:t>
      </w:r>
    </w:p>
    <w:p>
      <w:pPr>
        <w:spacing w:before="240" w:after="240"/>
        <w:rPr>
          <w:sz w:val="26"/>
          <w:szCs w:val="26"/>
        </w:rPr>
      </w:pPr>
      <w:r>
        <w:rPr>
          <w:sz w:val="26"/>
          <w:szCs w:val="26"/>
          <w:rtl/>
        </w:rPr>
        <w:t>│</w:t>
      </w:r>
    </w:p>
    <w:p>
      <w:pPr>
        <w:spacing w:before="240" w:after="240"/>
        <w:rPr>
          <w:sz w:val="26"/>
          <w:szCs w:val="26"/>
        </w:rPr>
      </w:pPr>
      <w:r>
        <w:rPr>
          <w:sz w:val="26"/>
          <w:szCs w:val="26"/>
          <w:rtl/>
        </w:rPr>
        <w:t>├── models/</w:t>
      </w:r>
    </w:p>
    <w:p>
      <w:pPr>
        <w:spacing w:before="240" w:after="240"/>
        <w:rPr>
          <w:sz w:val="26"/>
          <w:szCs w:val="26"/>
        </w:rPr>
      </w:pPr>
      <w:r>
        <w:rPr>
          <w:sz w:val="26"/>
          <w:szCs w:val="26"/>
          <w:rtl/>
        </w:rPr>
        <w:t>│   ├── blackListerToken.js</w:t>
      </w:r>
    </w:p>
    <w:p>
      <w:pPr>
        <w:spacing w:before="240" w:after="240"/>
        <w:rPr>
          <w:sz w:val="26"/>
          <w:szCs w:val="26"/>
        </w:rPr>
      </w:pPr>
      <w:r>
        <w:rPr>
          <w:sz w:val="26"/>
          <w:szCs w:val="26"/>
          <w:rtl/>
        </w:rPr>
        <w:t>│   ├── book.model.js</w:t>
      </w:r>
    </w:p>
    <w:p>
      <w:pPr>
        <w:spacing w:before="240" w:after="240"/>
        <w:rPr>
          <w:sz w:val="26"/>
          <w:szCs w:val="26"/>
        </w:rPr>
      </w:pPr>
      <w:r>
        <w:rPr>
          <w:sz w:val="26"/>
          <w:szCs w:val="26"/>
          <w:rtl/>
        </w:rPr>
        <w:t>│   └── user.model.js</w:t>
      </w:r>
    </w:p>
    <w:p>
      <w:pPr>
        <w:spacing w:before="240" w:after="240"/>
        <w:rPr>
          <w:sz w:val="26"/>
          <w:szCs w:val="26"/>
        </w:rPr>
      </w:pPr>
      <w:r>
        <w:rPr>
          <w:sz w:val="26"/>
          <w:szCs w:val="26"/>
          <w:rtl/>
        </w:rPr>
        <w:t>│</w:t>
      </w:r>
    </w:p>
    <w:p>
      <w:pPr>
        <w:spacing w:before="240" w:after="240"/>
        <w:rPr>
          <w:sz w:val="26"/>
          <w:szCs w:val="26"/>
        </w:rPr>
      </w:pPr>
      <w:r>
        <w:rPr>
          <w:sz w:val="26"/>
          <w:szCs w:val="26"/>
          <w:rtl/>
        </w:rPr>
        <w:t>├── routes/</w:t>
      </w:r>
    </w:p>
    <w:p>
      <w:pPr>
        <w:spacing w:before="240" w:after="240"/>
        <w:rPr>
          <w:sz w:val="26"/>
          <w:szCs w:val="26"/>
        </w:rPr>
      </w:pPr>
      <w:r>
        <w:rPr>
          <w:sz w:val="26"/>
          <w:szCs w:val="26"/>
          <w:rtl/>
        </w:rPr>
        <w:t>│   ├── book.route.js</w:t>
      </w:r>
    </w:p>
    <w:p>
      <w:pPr>
        <w:spacing w:before="240" w:after="240"/>
        <w:rPr>
          <w:sz w:val="26"/>
          <w:szCs w:val="26"/>
        </w:rPr>
      </w:pPr>
      <w:r>
        <w:rPr>
          <w:sz w:val="26"/>
          <w:szCs w:val="26"/>
          <w:rtl/>
        </w:rPr>
        <w:t>│   └── user.route.js</w:t>
      </w:r>
    </w:p>
    <w:p>
      <w:pPr>
        <w:spacing w:before="240" w:after="240"/>
        <w:rPr>
          <w:sz w:val="26"/>
          <w:szCs w:val="26"/>
        </w:rPr>
      </w:pPr>
      <w:r>
        <w:rPr>
          <w:sz w:val="26"/>
          <w:szCs w:val="26"/>
          <w:rtl/>
        </w:rPr>
        <w:t>│</w:t>
      </w:r>
    </w:p>
    <w:p>
      <w:pPr>
        <w:spacing w:before="240" w:after="240"/>
        <w:rPr>
          <w:sz w:val="26"/>
          <w:szCs w:val="26"/>
        </w:rPr>
      </w:pPr>
      <w:r>
        <w:rPr>
          <w:sz w:val="26"/>
          <w:szCs w:val="26"/>
          <w:rtl/>
        </w:rPr>
        <w:t>├── node_modules/</w:t>
      </w:r>
    </w:p>
    <w:p>
      <w:pPr>
        <w:spacing w:before="240" w:after="240"/>
        <w:rPr>
          <w:sz w:val="26"/>
          <w:szCs w:val="26"/>
        </w:rPr>
      </w:pPr>
      <w:r>
        <w:rPr>
          <w:sz w:val="26"/>
          <w:szCs w:val="26"/>
          <w:rtl/>
        </w:rPr>
        <w:t>│</w:t>
      </w:r>
    </w:p>
    <w:p>
      <w:pPr>
        <w:spacing w:before="240" w:after="240"/>
        <w:rPr>
          <w:sz w:val="26"/>
          <w:szCs w:val="26"/>
        </w:rPr>
      </w:pPr>
      <w:r>
        <w:rPr>
          <w:sz w:val="26"/>
          <w:szCs w:val="26"/>
          <w:rtl/>
        </w:rPr>
        <w:t>├── .gitignore</w:t>
      </w:r>
    </w:p>
    <w:p>
      <w:pPr>
        <w:spacing w:before="240" w:after="240"/>
        <w:rPr>
          <w:sz w:val="26"/>
          <w:szCs w:val="26"/>
        </w:rPr>
      </w:pPr>
      <w:r>
        <w:rPr>
          <w:sz w:val="26"/>
          <w:szCs w:val="26"/>
          <w:rtl/>
        </w:rPr>
        <w:t>├── index.js</w:t>
      </w:r>
    </w:p>
    <w:p>
      <w:pPr>
        <w:spacing w:before="240" w:after="240"/>
        <w:rPr>
          <w:sz w:val="26"/>
          <w:szCs w:val="26"/>
        </w:rPr>
      </w:pPr>
      <w:r>
        <w:rPr>
          <w:sz w:val="26"/>
          <w:szCs w:val="26"/>
          <w:rtl/>
        </w:rPr>
        <w:t>├── package.json</w:t>
      </w:r>
    </w:p>
    <w:p>
      <w:pPr>
        <w:spacing w:before="240" w:after="240"/>
        <w:rPr>
          <w:sz w:val="26"/>
          <w:szCs w:val="26"/>
        </w:rPr>
      </w:pPr>
      <w:r>
        <w:rPr>
          <w:sz w:val="26"/>
          <w:szCs w:val="26"/>
          <w:rtl/>
        </w:rPr>
        <w:t>├── package-lock.json</w:t>
      </w:r>
    </w:p>
    <w:p>
      <w:pPr>
        <w:spacing w:before="240" w:after="240"/>
        <w:rPr>
          <w:sz w:val="26"/>
          <w:szCs w:val="26"/>
        </w:rPr>
      </w:pPr>
      <w:r>
        <w:rPr>
          <w:sz w:val="26"/>
          <w:szCs w:val="26"/>
          <w:rtl/>
        </w:rPr>
        <w:t xml:space="preserve">└── </w:t>
      </w:r>
      <w:r>
        <w:rPr>
          <w:color w:val="1155CC"/>
          <w:sz w:val="26"/>
          <w:szCs w:val="26"/>
          <w:u w:val="single"/>
          <w:rtl/>
        </w:rPr>
        <w:fldChar w:fldCharType="begin"/>
      </w:r>
      <w:r>
        <w:instrText>HYPERLINK "http://readme.md"</w:instrText>
      </w:r>
      <w:r>
        <w:rPr>
          <w:color w:val="1155CC"/>
          <w:sz w:val="26"/>
          <w:szCs w:val="26"/>
          <w:u w:val="single"/>
          <w:rtl/>
        </w:rPr>
        <w:fldChar w:fldCharType="separate"/>
      </w:r>
      <w:r>
        <w:rPr>
          <w:color w:val="1155CC"/>
          <w:sz w:val="26"/>
          <w:szCs w:val="26"/>
          <w:u w:val="single"/>
          <w:rtl/>
        </w:rPr>
        <w:t>README.md</w:t>
      </w:r>
      <w:r>
        <w:rPr>
          <w:color w:val="1155CC"/>
          <w:sz w:val="26"/>
          <w:szCs w:val="26"/>
          <w:u w:val="single"/>
          <w:rtl/>
        </w:rPr>
        <w:fldChar w:fldCharType="end"/>
      </w:r>
    </w:p>
    <w:p>
      <w:pPr>
        <w:spacing w:before="240" w:after="240"/>
        <w:rPr>
          <w:sz w:val="26"/>
          <w:szCs w:val="26"/>
        </w:rPr>
      </w:pPr>
    </w:p>
    <w:p>
      <w:pPr>
        <w:spacing w:before="240" w:after="240"/>
        <w:rPr>
          <w:sz w:val="26"/>
          <w:szCs w:val="26"/>
        </w:rPr>
      </w:pPr>
      <w:r>
        <w:rPr>
          <w:sz w:val="26"/>
          <w:szCs w:val="26"/>
        </w:rPr>
        <w:drawing>
          <wp:inline distT="114300" distB="114300" distL="114300" distR="114300">
            <wp:extent cx="4229100" cy="7124700"/>
            <wp:effectExtent l="0" t="0" r="0" b="0"/>
            <wp:docPr id="21" name="图片 21"/>
            <wp:cNvGraphicFramePr>
              <a:graphicFrameLocks noChangeAspect="0"/>
            </wp:cNvGraphicFramePr>
            <a:graphic>
              <a:graphicData uri="http://schemas.openxmlformats.org/drawingml/2006/picture">
                <pic:pic>
                  <pic:nvPicPr>
                    <pic:cNvPr id="23" name="图片 23"/>
                    <pic:cNvPicPr/>
                  </pic:nvPicPr>
                  <pic:blipFill>
                    <a:blip r:embed="rId4"/>
                    <a:stretch>
                      <a:fillRect/>
                    </a:stretch>
                  </pic:blipFill>
                  <pic:spPr>
                    <a:xfrm rot="0">
                      <a:off x="0" y="0"/>
                      <a:ext cx="4229100" cy="7124700"/>
                    </a:xfrm>
                    <a:prstGeom prst="rect"/>
                    <a:noFill/>
                    <a:ln w="12700" cmpd="sng" cap="flat">
                      <a:solidFill>
                        <a:srgbClr val="000000"/>
                      </a:solidFill>
                      <a:prstDash val="solid"/>
                      <a:round/>
                    </a:ln>
                  </pic:spPr>
                </pic:pic>
              </a:graphicData>
            </a:graphic>
          </wp:inline>
        </w:drawing>
      </w:r>
    </w:p>
    <w:p>
      <w:pPr>
        <w:spacing w:before="240" w:after="240"/>
        <w:rPr>
          <w:sz w:val="26"/>
          <w:szCs w:val="26"/>
        </w:rPr>
      </w:pPr>
    </w:p>
    <w:p>
      <w:pPr>
        <w:spacing w:before="240" w:after="240"/>
        <w:rPr>
          <w:sz w:val="26"/>
          <w:szCs w:val="26"/>
        </w:rPr>
      </w:pPr>
    </w:p>
    <w:p>
      <w:pPr>
        <w:spacing w:before="240" w:after="240"/>
        <w:rPr>
          <w:sz w:val="26"/>
          <w:szCs w:val="26"/>
        </w:rPr>
      </w:pPr>
      <w:r>
        <w:rPr>
          <w:b/>
          <w:bCs/>
          <w:sz w:val="26"/>
          <w:szCs w:val="26"/>
          <w:rtl/>
        </w:rPr>
        <w:t>Project setup:</w:t>
      </w:r>
    </w:p>
    <w:p>
      <w:pPr>
        <w:pStyle w:val="3"/>
        <w:keepNext w:val="0"/>
        <w:keepLines w:val="0"/>
        <w:pageBreakBefore w:val="0"/>
        <w:spacing w:before="280"/>
        <w:rPr>
          <w:b/>
          <w:bCs/>
          <w:color w:val="000000"/>
          <w:sz w:val="26"/>
          <w:szCs w:val="26"/>
        </w:rPr>
      </w:pPr>
      <w:bookmarkStart w:id="29" w:name="_heading=h.rkwhb6n4ss4b"/>
      <w:bookmarkEnd w:id="29"/>
      <w:r>
        <w:rPr>
          <w:b/>
          <w:bCs/>
          <w:color w:val="000000"/>
          <w:sz w:val="26"/>
          <w:szCs w:val="26"/>
          <w:rtl/>
        </w:rPr>
        <w:t>1. Install Dependencies</w:t>
      </w:r>
    </w:p>
    <w:p>
      <w:pPr>
        <w:spacing w:before="240" w:after="240"/>
        <w:rPr>
          <w:sz w:val="26"/>
          <w:szCs w:val="26"/>
        </w:rPr>
      </w:pPr>
      <w:r>
        <w:rPr>
          <w:sz w:val="26"/>
          <w:szCs w:val="26"/>
          <w:rtl/>
        </w:rPr>
        <w:t>Install all required npm packages:</w:t>
      </w:r>
    </w:p>
    <w:p>
      <w:pPr>
        <w:shd w:val="clear" w:color="auto" w:fill="1F1F1F"/>
        <w:spacing w:before="240" w:after="240" w:line="324" w:lineRule="auto"/>
        <w:rPr>
          <w:rFonts w:ascii="Courier New" w:eastAsia="Courier New" w:cs="Courier New" w:hAnsi="Courier New"/>
          <w:color w:val="CCCCCC"/>
          <w:sz w:val="21"/>
          <w:szCs w:val="21"/>
        </w:rPr>
      </w:pPr>
      <w:r>
        <w:rPr>
          <w:rFonts w:ascii="Courier New" w:eastAsia="Courier New" w:cs="Courier New" w:hAnsi="Courier New"/>
          <w:color w:val="9CDCFE"/>
          <w:sz w:val="21"/>
          <w:szCs w:val="21"/>
          <w:rtl/>
        </w:rPr>
        <w:t>npm</w:t>
      </w:r>
      <w:r>
        <w:rPr>
          <w:rFonts w:ascii="Courier New" w:eastAsia="Courier New" w:cs="Courier New" w:hAnsi="Courier New"/>
          <w:color w:val="CCCCCC"/>
          <w:sz w:val="21"/>
          <w:szCs w:val="21"/>
          <w:rtl/>
        </w:rPr>
        <w:t xml:space="preserve"> </w:t>
      </w:r>
      <w:r>
        <w:rPr>
          <w:rFonts w:ascii="Courier New" w:eastAsia="Courier New" w:cs="Courier New" w:hAnsi="Courier New"/>
          <w:color w:val="9CDCFE"/>
          <w:sz w:val="21"/>
          <w:szCs w:val="21"/>
          <w:rtl/>
        </w:rPr>
        <w:t>install</w:t>
      </w:r>
    </w:p>
    <w:p>
      <w:pPr>
        <w:spacing w:before="240" w:after="240"/>
        <w:rPr>
          <w:sz w:val="26"/>
          <w:szCs w:val="26"/>
        </w:rPr>
      </w:pPr>
    </w:p>
    <w:p>
      <w:pPr>
        <w:spacing w:before="240" w:after="240"/>
        <w:rPr>
          <w:b/>
          <w:bCs/>
          <w:color w:val="000000"/>
          <w:sz w:val="26"/>
          <w:szCs w:val="26"/>
        </w:rPr>
      </w:pPr>
      <w:r>
        <w:rPr>
          <w:b/>
          <w:bCs/>
          <w:sz w:val="26"/>
          <w:szCs w:val="26"/>
          <w:rtl/>
        </w:rPr>
        <w:t>2</w:t>
      </w:r>
      <w:r>
        <w:rPr>
          <w:b/>
          <w:bCs/>
          <w:color w:val="000000"/>
          <w:sz w:val="26"/>
          <w:szCs w:val="26"/>
          <w:rtl/>
        </w:rPr>
        <w:t>. Configure Environment Variables</w:t>
      </w:r>
    </w:p>
    <w:p>
      <w:pPr>
        <w:spacing w:before="240" w:after="240"/>
        <w:rPr>
          <w:sz w:val="26"/>
          <w:szCs w:val="26"/>
        </w:rPr>
      </w:pPr>
      <w:r>
        <w:rPr>
          <w:sz w:val="26"/>
          <w:szCs w:val="26"/>
          <w:rtl/>
        </w:rPr>
        <w:t xml:space="preserve">Create a </w:t>
      </w:r>
      <w:r>
        <w:rPr>
          <w:rFonts w:ascii="Roboto Mono" w:eastAsia="Roboto Mono" w:cs="Roboto Mono" w:hAnsi="Roboto Mono"/>
          <w:color w:val="188038"/>
          <w:sz w:val="26"/>
          <w:szCs w:val="26"/>
          <w:rtl/>
        </w:rPr>
        <w:t>.env</w:t>
      </w:r>
      <w:r>
        <w:rPr>
          <w:sz w:val="26"/>
          <w:szCs w:val="26"/>
          <w:rtl/>
        </w:rPr>
        <w:t xml:space="preserve"> file in the root directory and add the following:</w:t>
      </w:r>
    </w:p>
    <w:p>
      <w:pPr>
        <w:shd w:val="clear" w:color="auto" w:fill="1F1F1F"/>
        <w:spacing w:before="240" w:after="240" w:line="324" w:lineRule="auto"/>
        <w:rPr>
          <w:rFonts w:ascii="Courier New" w:eastAsia="Courier New" w:cs="Courier New" w:hAnsi="Courier New"/>
          <w:color w:val="B5CEA8"/>
          <w:sz w:val="21"/>
          <w:szCs w:val="21"/>
        </w:rPr>
      </w:pPr>
      <w:r>
        <w:rPr>
          <w:rFonts w:ascii="Courier New" w:eastAsia="Courier New" w:cs="Courier New" w:hAnsi="Courier New"/>
          <w:color w:val="4FC1FF"/>
          <w:sz w:val="21"/>
          <w:szCs w:val="21"/>
          <w:rtl/>
        </w:rPr>
        <w:t>PORT</w:t>
      </w:r>
      <w:r>
        <w:rPr>
          <w:rFonts w:ascii="Courier New" w:eastAsia="Courier New" w:cs="Courier New" w:hAnsi="Courier New"/>
          <w:color w:val="D4D4D4"/>
          <w:sz w:val="21"/>
          <w:szCs w:val="21"/>
          <w:rtl/>
        </w:rPr>
        <w:t>=</w:t>
      </w:r>
      <w:r>
        <w:rPr>
          <w:rFonts w:ascii="Courier New" w:eastAsia="Courier New" w:cs="Courier New" w:hAnsi="Courier New"/>
          <w:color w:val="B5CEA8"/>
          <w:sz w:val="21"/>
          <w:szCs w:val="21"/>
          <w:rtl/>
        </w:rPr>
        <w:t>5000</w:t>
      </w:r>
    </w:p>
    <w:p>
      <w:pPr>
        <w:shd w:val="clear" w:color="auto" w:fill="1F1F1F"/>
        <w:spacing w:before="240" w:after="240" w:line="324" w:lineRule="auto"/>
        <w:rPr>
          <w:rFonts w:ascii="Courier New" w:eastAsia="Courier New" w:cs="Courier New" w:hAnsi="Courier New"/>
          <w:color w:val="9CDCFE"/>
          <w:sz w:val="21"/>
          <w:szCs w:val="21"/>
        </w:rPr>
      </w:pPr>
      <w:r>
        <w:rPr>
          <w:rFonts w:ascii="Courier New" w:eastAsia="Courier New" w:cs="Courier New" w:hAnsi="Courier New"/>
          <w:color w:val="4FC1FF"/>
          <w:sz w:val="21"/>
          <w:szCs w:val="21"/>
          <w:rtl/>
        </w:rPr>
        <w:t>MONGO_URI</w:t>
      </w:r>
      <w:r>
        <w:rPr>
          <w:rFonts w:ascii="Courier New" w:eastAsia="Courier New" w:cs="Courier New" w:hAnsi="Courier New"/>
          <w:color w:val="D4D4D4"/>
          <w:sz w:val="21"/>
          <w:szCs w:val="21"/>
          <w:rtl/>
        </w:rPr>
        <w:t>=</w:t>
      </w:r>
      <w:r>
        <w:rPr>
          <w:rFonts w:ascii="Courier New" w:eastAsia="Courier New" w:cs="Courier New" w:hAnsi="Courier New"/>
          <w:color w:val="9CDCFE"/>
          <w:sz w:val="21"/>
          <w:szCs w:val="21"/>
          <w:rtl/>
        </w:rPr>
        <w:t>your_database_connection_string</w:t>
      </w:r>
    </w:p>
    <w:p>
      <w:pPr>
        <w:shd w:val="clear" w:color="auto" w:fill="1F1F1F"/>
        <w:spacing w:before="240" w:after="240" w:line="324" w:lineRule="auto"/>
        <w:rPr>
          <w:rFonts w:ascii="Courier New" w:eastAsia="Courier New" w:cs="Courier New" w:hAnsi="Courier New"/>
          <w:color w:val="9CDCFE"/>
          <w:sz w:val="21"/>
          <w:szCs w:val="21"/>
        </w:rPr>
      </w:pPr>
      <w:r>
        <w:rPr>
          <w:rFonts w:ascii="Courier New" w:eastAsia="Courier New" w:cs="Courier New" w:hAnsi="Courier New"/>
          <w:color w:val="4FC1FF"/>
          <w:sz w:val="21"/>
          <w:szCs w:val="21"/>
          <w:rtl/>
        </w:rPr>
        <w:t>JWT_SECRET</w:t>
      </w:r>
      <w:r>
        <w:rPr>
          <w:rFonts w:ascii="Courier New" w:eastAsia="Courier New" w:cs="Courier New" w:hAnsi="Courier New"/>
          <w:color w:val="D4D4D4"/>
          <w:sz w:val="21"/>
          <w:szCs w:val="21"/>
          <w:rtl/>
        </w:rPr>
        <w:t>=</w:t>
      </w:r>
      <w:r>
        <w:rPr>
          <w:rFonts w:ascii="Courier New" w:eastAsia="Courier New" w:cs="Courier New" w:hAnsi="Courier New"/>
          <w:color w:val="9CDCFE"/>
          <w:sz w:val="21"/>
          <w:szCs w:val="21"/>
          <w:rtl/>
        </w:rPr>
        <w:t>your_secret_key</w:t>
      </w:r>
    </w:p>
    <w:p>
      <w:pPr>
        <w:spacing w:before="240" w:after="240"/>
        <w:rPr>
          <w:sz w:val="26"/>
          <w:szCs w:val="26"/>
        </w:rPr>
      </w:pPr>
    </w:p>
    <w:p>
      <w:pPr>
        <w:spacing w:before="240" w:after="240"/>
        <w:rPr>
          <w:sz w:val="26"/>
          <w:szCs w:val="26"/>
        </w:rPr>
      </w:pPr>
    </w:p>
    <w:p>
      <w:pPr>
        <w:numPr>
          <w:ilvl w:val="0"/>
          <w:numId w:val="27"/>
        </w:numPr>
        <w:spacing w:before="240" w:after="0"/>
        <w:ind w:left="720" w:hanging="360"/>
        <w:rPr>
          <w:sz w:val="26"/>
          <w:szCs w:val="26"/>
        </w:rPr>
      </w:pPr>
      <w:r>
        <w:rPr>
          <w:sz w:val="26"/>
          <w:szCs w:val="26"/>
          <w:rtl/>
        </w:rPr>
        <w:t xml:space="preserve">Replace </w:t>
      </w:r>
      <w:r>
        <w:rPr>
          <w:rFonts w:ascii="Roboto Mono" w:eastAsia="Roboto Mono" w:cs="Roboto Mono" w:hAnsi="Roboto Mono"/>
          <w:color w:val="188038"/>
          <w:sz w:val="26"/>
          <w:szCs w:val="26"/>
          <w:rtl/>
        </w:rPr>
        <w:t>your_database_connection_string</w:t>
      </w:r>
      <w:r>
        <w:rPr>
          <w:sz w:val="26"/>
          <w:szCs w:val="26"/>
          <w:rtl/>
        </w:rPr>
        <w:t xml:space="preserve"> with your MongoDB/MySQL connection string.</w:t>
      </w:r>
    </w:p>
    <w:p>
      <w:pPr>
        <w:numPr>
          <w:ilvl w:val="0"/>
          <w:numId w:val="27"/>
        </w:numPr>
        <w:spacing w:before="0" w:after="240"/>
        <w:ind w:left="720" w:hanging="360"/>
        <w:rPr>
          <w:sz w:val="26"/>
          <w:szCs w:val="26"/>
        </w:rPr>
      </w:pPr>
      <w:r>
        <w:rPr>
          <w:sz w:val="26"/>
          <w:szCs w:val="26"/>
          <w:rtl/>
        </w:rPr>
        <w:t xml:space="preserve">Replace </w:t>
      </w:r>
      <w:r>
        <w:rPr>
          <w:rFonts w:ascii="Roboto Mono" w:eastAsia="Roboto Mono" w:cs="Roboto Mono" w:hAnsi="Roboto Mono"/>
          <w:color w:val="188038"/>
          <w:sz w:val="26"/>
          <w:szCs w:val="26"/>
          <w:rtl/>
        </w:rPr>
        <w:t>your_secret_key</w:t>
      </w:r>
      <w:r>
        <w:rPr>
          <w:sz w:val="26"/>
          <w:szCs w:val="26"/>
          <w:rtl/>
        </w:rPr>
        <w:t xml:space="preserve"> with any secure random string.</w:t>
      </w:r>
    </w:p>
    <w:p>
      <w:pPr>
        <w:spacing w:before="240" w:after="240"/>
        <w:rPr>
          <w:sz w:val="26"/>
          <w:szCs w:val="26"/>
        </w:rPr>
      </w:pPr>
    </w:p>
    <w:p>
      <w:pPr>
        <w:pStyle w:val="3"/>
        <w:keepNext w:val="0"/>
        <w:keepLines w:val="0"/>
        <w:pageBreakBefore w:val="0"/>
        <w:spacing w:before="280"/>
        <w:rPr>
          <w:b/>
          <w:bCs/>
          <w:color w:val="000000"/>
          <w:sz w:val="26"/>
          <w:szCs w:val="26"/>
        </w:rPr>
      </w:pPr>
      <w:bookmarkStart w:id="30" w:name="_heading=h.r39pct2n6qir"/>
      <w:bookmarkEnd w:id="30"/>
      <w:r>
        <w:rPr>
          <w:b/>
          <w:bCs/>
          <w:color w:val="000000"/>
          <w:sz w:val="26"/>
          <w:szCs w:val="26"/>
          <w:rtl/>
        </w:rPr>
        <w:t>3. Start the Database</w:t>
      </w:r>
    </w:p>
    <w:p>
      <w:pPr>
        <w:numPr>
          <w:ilvl w:val="0"/>
          <w:numId w:val="28"/>
        </w:numPr>
        <w:spacing w:before="240" w:after="0"/>
        <w:ind w:left="720" w:hanging="360"/>
        <w:rPr>
          <w:sz w:val="26"/>
          <w:szCs w:val="26"/>
        </w:rPr>
      </w:pPr>
      <w:r>
        <w:rPr>
          <w:sz w:val="26"/>
          <w:szCs w:val="26"/>
          <w:rtl/>
        </w:rPr>
        <w:t>Make sure MongoDB/MySQL is installed and running on your system.</w:t>
      </w:r>
    </w:p>
    <w:p>
      <w:pPr>
        <w:numPr>
          <w:ilvl w:val="0"/>
          <w:numId w:val="28"/>
        </w:numPr>
        <w:spacing w:before="0" w:after="240"/>
        <w:ind w:left="720" w:hanging="360"/>
        <w:rPr>
          <w:sz w:val="26"/>
          <w:szCs w:val="26"/>
        </w:rPr>
      </w:pPr>
      <w:r>
        <w:rPr>
          <w:sz w:val="26"/>
          <w:szCs w:val="26"/>
          <w:rtl/>
        </w:rPr>
        <w:t>Verify the connection string matches your database configuration.</w:t>
      </w:r>
    </w:p>
    <w:p>
      <w:pPr>
        <w:spacing w:before="240" w:after="240"/>
        <w:rPr>
          <w:sz w:val="26"/>
          <w:szCs w:val="26"/>
        </w:rPr>
      </w:pPr>
    </w:p>
    <w:p>
      <w:pPr>
        <w:pStyle w:val="3"/>
        <w:keepNext w:val="0"/>
        <w:keepLines w:val="0"/>
        <w:pageBreakBefore w:val="0"/>
        <w:spacing w:before="280"/>
        <w:rPr>
          <w:b/>
          <w:bCs/>
          <w:color w:val="000000"/>
          <w:sz w:val="26"/>
          <w:szCs w:val="26"/>
        </w:rPr>
      </w:pPr>
      <w:bookmarkStart w:id="31" w:name="_heading=h.1ybyrwgwu5rc"/>
      <w:bookmarkEnd w:id="31"/>
      <w:r>
        <w:rPr>
          <w:b/>
          <w:bCs/>
          <w:color w:val="000000"/>
          <w:sz w:val="26"/>
          <w:szCs w:val="26"/>
          <w:rtl/>
        </w:rPr>
        <w:t>4. Run the Server</w:t>
      </w:r>
    </w:p>
    <w:p>
      <w:pPr>
        <w:spacing w:before="240" w:after="240"/>
        <w:rPr>
          <w:sz w:val="26"/>
          <w:szCs w:val="26"/>
        </w:rPr>
      </w:pPr>
      <w:r>
        <w:rPr>
          <w:sz w:val="26"/>
          <w:szCs w:val="26"/>
          <w:rtl/>
        </w:rPr>
        <w:t>Start the application using:</w:t>
      </w:r>
    </w:p>
    <w:p>
      <w:pPr>
        <w:shd w:val="clear" w:color="auto" w:fill="1F1F1F"/>
        <w:spacing w:before="240" w:after="240" w:line="324" w:lineRule="auto"/>
        <w:rPr>
          <w:rFonts w:ascii="Courier New" w:eastAsia="Courier New" w:cs="Courier New" w:hAnsi="Courier New"/>
          <w:color w:val="9CDCFE"/>
          <w:sz w:val="21"/>
          <w:szCs w:val="21"/>
        </w:rPr>
      </w:pPr>
      <w:r>
        <w:rPr>
          <w:rFonts w:ascii="Courier New" w:eastAsia="Courier New" w:cs="Courier New" w:hAnsi="Courier New"/>
          <w:color w:val="9CDCFE"/>
          <w:sz w:val="21"/>
          <w:szCs w:val="21"/>
          <w:rtl/>
        </w:rPr>
        <w:t>npm</w:t>
      </w:r>
      <w:r>
        <w:rPr>
          <w:rFonts w:ascii="Courier New" w:eastAsia="Courier New" w:cs="Courier New" w:hAnsi="Courier New"/>
          <w:color w:val="CCCCCC"/>
          <w:sz w:val="21"/>
          <w:szCs w:val="21"/>
          <w:rtl/>
        </w:rPr>
        <w:t xml:space="preserve"> </w:t>
      </w:r>
      <w:r>
        <w:rPr>
          <w:rFonts w:ascii="Courier New" w:eastAsia="Courier New" w:cs="Courier New" w:hAnsi="Courier New"/>
          <w:color w:val="9CDCFE"/>
          <w:sz w:val="21"/>
          <w:szCs w:val="21"/>
          <w:rtl/>
        </w:rPr>
        <w:t>start</w:t>
      </w:r>
    </w:p>
    <w:p>
      <w:pPr>
        <w:spacing w:before="240" w:after="240"/>
        <w:rPr>
          <w:sz w:val="26"/>
          <w:szCs w:val="26"/>
        </w:rPr>
      </w:pPr>
    </w:p>
    <w:p>
      <w:pPr>
        <w:spacing w:before="240" w:after="240"/>
        <w:rPr>
          <w:sz w:val="26"/>
          <w:szCs w:val="26"/>
        </w:rPr>
      </w:pPr>
    </w:p>
    <w:p>
      <w:pPr>
        <w:spacing w:before="240" w:after="240"/>
        <w:rPr>
          <w:sz w:val="26"/>
          <w:szCs w:val="26"/>
        </w:rPr>
      </w:pPr>
    </w:p>
    <w:p>
      <w:pPr>
        <w:spacing w:before="240" w:after="240"/>
        <w:rPr>
          <w:sz w:val="26"/>
          <w:szCs w:val="26"/>
        </w:rPr>
      </w:pPr>
      <w:r>
        <w:rPr>
          <w:sz w:val="26"/>
          <w:szCs w:val="26"/>
          <w:rtl/>
        </w:rPr>
        <w:t>Or (if using nodemon):</w:t>
      </w:r>
    </w:p>
    <w:p>
      <w:pPr>
        <w:shd w:val="clear" w:color="auto" w:fill="1F1F1F"/>
        <w:spacing w:before="240" w:after="240" w:line="324" w:lineRule="auto"/>
        <w:rPr>
          <w:rFonts w:ascii="Courier New" w:eastAsia="Courier New" w:cs="Courier New" w:hAnsi="Courier New"/>
          <w:color w:val="9CDCFE"/>
          <w:sz w:val="21"/>
          <w:szCs w:val="21"/>
        </w:rPr>
      </w:pPr>
      <w:r>
        <w:rPr>
          <w:rFonts w:ascii="Courier New" w:eastAsia="Courier New" w:cs="Courier New" w:hAnsi="Courier New"/>
          <w:color w:val="9CDCFE"/>
          <w:sz w:val="21"/>
          <w:szCs w:val="21"/>
          <w:rtl/>
        </w:rPr>
        <w:t>npm</w:t>
      </w:r>
      <w:r>
        <w:rPr>
          <w:rFonts w:ascii="Courier New" w:eastAsia="Courier New" w:cs="Courier New" w:hAnsi="Courier New"/>
          <w:color w:val="CCCCCC"/>
          <w:sz w:val="21"/>
          <w:szCs w:val="21"/>
          <w:rtl/>
        </w:rPr>
        <w:t xml:space="preserve"> </w:t>
      </w:r>
      <w:r>
        <w:rPr>
          <w:rFonts w:ascii="Courier New" w:eastAsia="Courier New" w:cs="Courier New" w:hAnsi="Courier New"/>
          <w:color w:val="9CDCFE"/>
          <w:sz w:val="21"/>
          <w:szCs w:val="21"/>
          <w:rtl/>
        </w:rPr>
        <w:t>run</w:t>
      </w:r>
      <w:r>
        <w:rPr>
          <w:rFonts w:ascii="Courier New" w:eastAsia="Courier New" w:cs="Courier New" w:hAnsi="Courier New"/>
          <w:color w:val="CCCCCC"/>
          <w:sz w:val="21"/>
          <w:szCs w:val="21"/>
          <w:rtl/>
        </w:rPr>
        <w:t xml:space="preserve"> </w:t>
      </w:r>
      <w:r>
        <w:rPr>
          <w:rFonts w:ascii="Courier New" w:eastAsia="Courier New" w:cs="Courier New" w:hAnsi="Courier New"/>
          <w:color w:val="9CDCFE"/>
          <w:sz w:val="21"/>
          <w:szCs w:val="21"/>
          <w:rtl/>
        </w:rPr>
        <w:t>dev</w:t>
      </w:r>
    </w:p>
    <w:p>
      <w:pPr>
        <w:spacing w:before="240" w:after="240"/>
        <w:rPr>
          <w:sz w:val="26"/>
          <w:szCs w:val="26"/>
        </w:rPr>
      </w:pPr>
    </w:p>
    <w:p>
      <w:pPr>
        <w:spacing w:before="240" w:after="240"/>
        <w:rPr>
          <w:sz w:val="26"/>
          <w:szCs w:val="26"/>
        </w:rPr>
      </w:pPr>
    </w:p>
    <w:p>
      <w:pPr>
        <w:spacing w:before="240" w:after="240"/>
        <w:rPr>
          <w:sz w:val="26"/>
          <w:szCs w:val="26"/>
        </w:rPr>
      </w:pPr>
    </w:p>
    <w:p>
      <w:pPr>
        <w:pStyle w:val="3"/>
        <w:keepNext w:val="0"/>
        <w:keepLines w:val="0"/>
        <w:pageBreakBefore w:val="0"/>
        <w:spacing w:before="280"/>
        <w:rPr>
          <w:b/>
          <w:bCs/>
          <w:color w:val="000000"/>
          <w:sz w:val="26"/>
          <w:szCs w:val="26"/>
        </w:rPr>
      </w:pPr>
      <w:bookmarkStart w:id="32" w:name="_heading=h.vr1lw5gd7mz3"/>
      <w:bookmarkEnd w:id="32"/>
      <w:r>
        <w:rPr>
          <w:rFonts w:ascii="Andika" w:eastAsia="Andika" w:cs="Andika" w:hAnsi="Andika"/>
          <w:b/>
          <w:bCs/>
          <w:color w:val="000000"/>
          <w:sz w:val="26"/>
          <w:szCs w:val="26"/>
          <w:rtl/>
        </w:rPr>
        <w:t>6️. Access the Application</w:t>
      </w:r>
    </w:p>
    <w:p>
      <w:pPr>
        <w:spacing w:before="240" w:after="240"/>
        <w:rPr>
          <w:sz w:val="26"/>
          <w:szCs w:val="26"/>
        </w:rPr>
      </w:pPr>
      <w:r>
        <w:rPr>
          <w:sz w:val="26"/>
          <w:szCs w:val="26"/>
          <w:rtl/>
        </w:rPr>
        <w:t>Open your browser and navigate to:</w:t>
      </w:r>
    </w:p>
    <w:p>
      <w:pPr>
        <w:spacing w:before="240" w:after="240"/>
        <w:rPr>
          <w:sz w:val="26"/>
          <w:szCs w:val="26"/>
        </w:rPr>
      </w:pPr>
      <w:r>
        <w:rPr>
          <w:sz w:val="26"/>
          <w:szCs w:val="26"/>
          <w:rtl/>
        </w:rPr>
        <w:t>http://localhost:5000</w:t>
      </w:r>
    </w:p>
    <w:p>
      <w:pPr>
        <w:spacing w:before="240" w:after="240"/>
        <w:rPr>
          <w:sz w:val="26"/>
          <w:szCs w:val="26"/>
        </w:rPr>
      </w:pPr>
      <w:r>
        <w:rPr>
          <w:sz w:val="26"/>
          <w:szCs w:val="26"/>
          <w:rtl/>
        </w:rPr>
        <w:t>The LibSpace application should now be running successfully.</w:t>
      </w:r>
    </w:p>
    <w:p>
      <w:pPr>
        <w:spacing w:before="240" w:after="240"/>
        <w:rPr>
          <w:sz w:val="26"/>
          <w:szCs w:val="26"/>
        </w:rPr>
      </w:pPr>
    </w:p>
    <w:p>
      <w:pPr>
        <w:pStyle w:val="2"/>
        <w:keepNext w:val="0"/>
        <w:keepLines w:val="0"/>
        <w:pageBreakBefore w:val="0"/>
        <w:spacing w:after="80"/>
        <w:rPr>
          <w:b/>
          <w:bCs/>
          <w:sz w:val="34"/>
          <w:szCs w:val="34"/>
        </w:rPr>
      </w:pPr>
      <w:bookmarkStart w:id="33" w:name="_heading=h.a6vwca82g9n6"/>
      <w:bookmarkEnd w:id="33"/>
      <w:r>
        <w:rPr>
          <w:b/>
          <w:bCs/>
          <w:sz w:val="34"/>
          <w:szCs w:val="34"/>
          <w:rtl/>
        </w:rPr>
        <w:t xml:space="preserve"> Backend Development</w:t>
      </w:r>
    </w:p>
    <w:p>
      <w:pPr>
        <w:spacing w:before="240" w:after="240"/>
        <w:rPr>
          <w:sz w:val="26"/>
          <w:szCs w:val="26"/>
        </w:rPr>
      </w:pPr>
      <w:r>
        <w:rPr>
          <w:sz w:val="26"/>
          <w:szCs w:val="26"/>
          <w:rtl/>
        </w:rPr>
        <w:t xml:space="preserve">The backend of LibSpace is developed using </w:t>
      </w:r>
      <w:r>
        <w:rPr>
          <w:b/>
          <w:bCs/>
          <w:sz w:val="26"/>
          <w:szCs w:val="26"/>
          <w:rtl/>
        </w:rPr>
        <w:t>Node.js and Express.js</w:t>
      </w:r>
      <w:r>
        <w:rPr>
          <w:sz w:val="26"/>
          <w:szCs w:val="26"/>
          <w:rtl/>
        </w:rPr>
        <w:t>, following RESTful architecture principles. It handles authentication, business logic, database operations, and API responses. The backend ensures secure data handling, structured routing, and efficient communication with MongoDB.</w:t>
      </w:r>
    </w:p>
    <w:p>
      <w:pPr>
        <w:spacing w:before="240" w:after="240"/>
        <w:rPr>
          <w:sz w:val="26"/>
          <w:szCs w:val="26"/>
        </w:rPr>
      </w:pPr>
      <w:r>
        <mc:AlternateContent>
          <mc:Choice Requires="wps">
            <w:drawing>
              <wp:inline distT="0" distB="0" distL="114298" distR="114298">
                <wp:extent cx="952" cy="19050"/>
                <wp:effectExtent l="0" t="0" r="0" b="0"/>
                <wp:docPr id="24" name="矩形 24"/>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25" o:spid="_x0000_s25" filled="f" stroked="f" strokeweight="1.0pt" style="width:0.074998856pt;&#10;height:1.5pt;">
                <v:stroke color="#000000"/>
                <w10:anchorLock/>
              </v:rect>
            </w:pict>
          </mc:Fallback>
        </mc:AlternateContent>
      </w:r>
    </w:p>
    <w:p>
      <w:pPr>
        <w:pStyle w:val="3"/>
        <w:keepNext w:val="0"/>
        <w:keepLines w:val="0"/>
        <w:pageBreakBefore w:val="0"/>
        <w:spacing w:before="280"/>
        <w:rPr>
          <w:b/>
          <w:bCs/>
          <w:color w:val="000000"/>
          <w:sz w:val="26"/>
          <w:szCs w:val="26"/>
        </w:rPr>
      </w:pPr>
      <w:bookmarkStart w:id="34" w:name="_heading=h.264gwfcz5a97"/>
      <w:bookmarkEnd w:id="34"/>
      <w:r>
        <w:rPr>
          <w:rFonts w:ascii="Andika" w:eastAsia="Andika" w:cs="Andika" w:hAnsi="Andika"/>
          <w:b/>
          <w:bCs/>
          <w:color w:val="000000"/>
          <w:sz w:val="26"/>
          <w:szCs w:val="26"/>
          <w:rtl/>
        </w:rPr>
        <w:t>1️⃣ API Development &amp; Routing</w:t>
      </w:r>
    </w:p>
    <w:p>
      <w:pPr>
        <w:spacing w:before="240" w:after="240"/>
        <w:rPr>
          <w:sz w:val="26"/>
          <w:szCs w:val="26"/>
        </w:rPr>
      </w:pPr>
      <w:r>
        <w:rPr>
          <w:sz w:val="26"/>
          <w:szCs w:val="26"/>
          <w:rtl/>
        </w:rPr>
        <w:t>The backend APIs are built using Express.js. Routes are structured into separate files for user and book operations to maintain modularity.</w:t>
      </w:r>
    </w:p>
    <w:p>
      <w:pPr>
        <w:numPr>
          <w:ilvl w:val="0"/>
          <w:numId w:val="29"/>
        </w:numPr>
        <w:spacing w:before="240" w:after="0"/>
        <w:ind w:left="720" w:hanging="360"/>
        <w:rPr>
          <w:sz w:val="26"/>
          <w:szCs w:val="26"/>
        </w:rPr>
      </w:pPr>
      <w:r>
        <w:rPr>
          <w:sz w:val="26"/>
          <w:szCs w:val="26"/>
          <w:rtl/>
        </w:rPr>
        <w:t>User Routes handle:</w:t>
        <w:br/>
      </w:r>
    </w:p>
    <w:p>
      <w:pPr>
        <w:numPr>
          <w:ilvl w:val="1"/>
          <w:numId w:val="29"/>
        </w:numPr>
        <w:spacing w:before="0" w:after="0"/>
        <w:ind w:left="1440" w:hanging="360"/>
        <w:rPr>
          <w:sz w:val="26"/>
          <w:szCs w:val="26"/>
        </w:rPr>
      </w:pPr>
      <w:r>
        <w:rPr>
          <w:sz w:val="26"/>
          <w:szCs w:val="26"/>
          <w:rtl/>
        </w:rPr>
        <w:t>Registration</w:t>
        <w:br/>
      </w:r>
    </w:p>
    <w:p>
      <w:pPr>
        <w:numPr>
          <w:ilvl w:val="1"/>
          <w:numId w:val="29"/>
        </w:numPr>
        <w:spacing w:before="0" w:after="0"/>
        <w:ind w:left="1440" w:hanging="360"/>
        <w:rPr>
          <w:sz w:val="26"/>
          <w:szCs w:val="26"/>
        </w:rPr>
      </w:pPr>
      <w:r>
        <w:rPr>
          <w:sz w:val="26"/>
          <w:szCs w:val="26"/>
          <w:rtl/>
        </w:rPr>
        <w:t>Login</w:t>
        <w:br/>
      </w:r>
    </w:p>
    <w:p>
      <w:pPr>
        <w:numPr>
          <w:ilvl w:val="1"/>
          <w:numId w:val="29"/>
        </w:numPr>
        <w:spacing w:before="0" w:after="0"/>
        <w:ind w:left="1440" w:hanging="360"/>
        <w:rPr>
          <w:sz w:val="26"/>
          <w:szCs w:val="26"/>
        </w:rPr>
      </w:pPr>
      <w:r>
        <w:rPr>
          <w:sz w:val="26"/>
          <w:szCs w:val="26"/>
          <w:rtl/>
        </w:rPr>
        <w:t>Logout</w:t>
        <w:br/>
      </w:r>
    </w:p>
    <w:p>
      <w:pPr>
        <w:numPr>
          <w:ilvl w:val="1"/>
          <w:numId w:val="29"/>
        </w:numPr>
        <w:spacing w:before="0" w:after="0"/>
        <w:ind w:left="1440" w:hanging="360"/>
        <w:rPr>
          <w:sz w:val="26"/>
          <w:szCs w:val="26"/>
        </w:rPr>
      </w:pPr>
      <w:r>
        <w:rPr>
          <w:sz w:val="26"/>
          <w:szCs w:val="26"/>
          <w:rtl/>
        </w:rPr>
        <w:t>Delete User</w:t>
        <w:br/>
      </w:r>
    </w:p>
    <w:p>
      <w:pPr>
        <w:numPr>
          <w:ilvl w:val="0"/>
          <w:numId w:val="29"/>
        </w:numPr>
        <w:spacing w:before="0" w:after="0"/>
        <w:ind w:left="720" w:hanging="360"/>
        <w:rPr>
          <w:sz w:val="26"/>
          <w:szCs w:val="26"/>
        </w:rPr>
      </w:pPr>
      <w:r>
        <w:rPr>
          <w:sz w:val="26"/>
          <w:szCs w:val="26"/>
          <w:rtl/>
        </w:rPr>
        <w:t>Book Routes handle:</w:t>
        <w:br/>
      </w:r>
    </w:p>
    <w:p>
      <w:pPr>
        <w:numPr>
          <w:ilvl w:val="1"/>
          <w:numId w:val="29"/>
        </w:numPr>
        <w:spacing w:before="0" w:after="0"/>
        <w:ind w:left="1440" w:hanging="360"/>
        <w:rPr>
          <w:sz w:val="26"/>
          <w:szCs w:val="26"/>
        </w:rPr>
      </w:pPr>
      <w:r>
        <w:rPr>
          <w:sz w:val="26"/>
          <w:szCs w:val="26"/>
          <w:rtl/>
        </w:rPr>
        <w:t>Add Book</w:t>
        <w:br/>
      </w:r>
    </w:p>
    <w:p>
      <w:pPr>
        <w:numPr>
          <w:ilvl w:val="1"/>
          <w:numId w:val="29"/>
        </w:numPr>
        <w:spacing w:before="0" w:after="0"/>
        <w:ind w:left="1440" w:hanging="360"/>
        <w:rPr>
          <w:sz w:val="26"/>
          <w:szCs w:val="26"/>
        </w:rPr>
      </w:pPr>
      <w:r>
        <w:rPr>
          <w:sz w:val="26"/>
          <w:szCs w:val="26"/>
          <w:rtl/>
        </w:rPr>
        <w:t>Get Books</w:t>
        <w:br/>
      </w:r>
    </w:p>
    <w:p>
      <w:pPr>
        <w:numPr>
          <w:ilvl w:val="1"/>
          <w:numId w:val="29"/>
        </w:numPr>
        <w:spacing w:before="0" w:after="0"/>
        <w:ind w:left="1440" w:hanging="360"/>
        <w:rPr>
          <w:sz w:val="26"/>
          <w:szCs w:val="26"/>
        </w:rPr>
      </w:pPr>
      <w:r>
        <w:rPr>
          <w:sz w:val="26"/>
          <w:szCs w:val="26"/>
          <w:rtl/>
        </w:rPr>
        <w:t>Update Book</w:t>
        <w:br/>
      </w:r>
    </w:p>
    <w:p>
      <w:pPr>
        <w:numPr>
          <w:ilvl w:val="1"/>
          <w:numId w:val="29"/>
        </w:numPr>
        <w:spacing w:before="0" w:after="240"/>
        <w:ind w:left="1440" w:hanging="360"/>
        <w:rPr>
          <w:sz w:val="26"/>
          <w:szCs w:val="26"/>
        </w:rPr>
      </w:pPr>
      <w:r>
        <w:rPr>
          <w:sz w:val="26"/>
          <w:szCs w:val="26"/>
          <w:rtl/>
        </w:rPr>
        <w:t>Delete Book</w:t>
        <w:br/>
      </w:r>
    </w:p>
    <w:p>
      <w:pPr>
        <w:spacing w:before="240" w:after="240"/>
        <w:rPr>
          <w:sz w:val="26"/>
          <w:szCs w:val="26"/>
        </w:rPr>
      </w:pPr>
      <w:r>
        <w:rPr>
          <w:sz w:val="26"/>
          <w:szCs w:val="26"/>
          <w:rtl/>
        </w:rPr>
        <w:t>Each route forwards requests to corresponding controllers where business logic is implemented.</w:t>
      </w:r>
    </w:p>
    <w:p>
      <w:pPr>
        <w:spacing w:before="240" w:after="240"/>
        <w:rPr>
          <w:sz w:val="26"/>
          <w:szCs w:val="26"/>
        </w:rPr>
      </w:pPr>
      <w:r>
        <mc:AlternateContent>
          <mc:Choice Requires="wps">
            <w:drawing>
              <wp:inline distT="0" distB="0" distL="114298" distR="114298">
                <wp:extent cx="952" cy="19050"/>
                <wp:effectExtent l="0" t="0" r="0" b="0"/>
                <wp:docPr id="26" name="矩形 26"/>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27" o:spid="_x0000_s27" filled="f" stroked="f" strokeweight="1.0pt" style="width:0.074998856pt;&#10;height:1.5pt;">
                <v:stroke color="#000000"/>
                <w10:anchorLock/>
              </v:rect>
            </w:pict>
          </mc:Fallback>
        </mc:AlternateContent>
      </w:r>
    </w:p>
    <w:p>
      <w:pPr>
        <w:pStyle w:val="3"/>
        <w:keepNext w:val="0"/>
        <w:keepLines w:val="0"/>
        <w:pageBreakBefore w:val="0"/>
        <w:spacing w:before="280"/>
        <w:rPr>
          <w:b/>
          <w:bCs/>
          <w:color w:val="000000"/>
          <w:sz w:val="26"/>
          <w:szCs w:val="26"/>
        </w:rPr>
      </w:pPr>
      <w:bookmarkStart w:id="35" w:name="_heading=h.3noeq2a6069e"/>
      <w:bookmarkEnd w:id="35"/>
      <w:r>
        <w:rPr>
          <w:rFonts w:ascii="Andika" w:eastAsia="Andika" w:cs="Andika" w:hAnsi="Andika"/>
          <w:b/>
          <w:bCs/>
          <w:color w:val="000000"/>
          <w:sz w:val="26"/>
          <w:szCs w:val="26"/>
          <w:rtl/>
        </w:rPr>
        <w:t>2️⃣ Database Integration &amp; Authentication</w:t>
      </w:r>
    </w:p>
    <w:p>
      <w:pPr>
        <w:spacing w:before="240" w:after="240"/>
        <w:rPr>
          <w:sz w:val="26"/>
          <w:szCs w:val="26"/>
        </w:rPr>
      </w:pPr>
      <w:r>
        <w:rPr>
          <w:sz w:val="26"/>
          <w:szCs w:val="26"/>
          <w:rtl/>
        </w:rPr>
        <w:t>MongoDB is used as the database, integrated using Mongoose for schema modeling and data management.</w:t>
      </w:r>
    </w:p>
    <w:p>
      <w:pPr>
        <w:numPr>
          <w:ilvl w:val="0"/>
          <w:numId w:val="30"/>
        </w:numPr>
        <w:spacing w:before="240" w:after="0"/>
        <w:ind w:left="720" w:hanging="360"/>
        <w:rPr>
          <w:sz w:val="26"/>
          <w:szCs w:val="26"/>
        </w:rPr>
      </w:pPr>
      <w:r>
        <w:rPr>
          <w:sz w:val="26"/>
          <w:szCs w:val="26"/>
          <w:rtl/>
        </w:rPr>
        <w:t>User passwords are securely hashed using bcrypt.</w:t>
        <w:br/>
      </w:r>
    </w:p>
    <w:p>
      <w:pPr>
        <w:numPr>
          <w:ilvl w:val="0"/>
          <w:numId w:val="30"/>
        </w:numPr>
        <w:spacing w:before="0" w:after="0"/>
        <w:ind w:left="720" w:hanging="360"/>
        <w:rPr>
          <w:sz w:val="26"/>
          <w:szCs w:val="26"/>
        </w:rPr>
      </w:pPr>
      <w:r>
        <w:rPr>
          <w:sz w:val="26"/>
          <w:szCs w:val="26"/>
          <w:rtl/>
        </w:rPr>
        <w:t>JWT (JSON Web Token) is generated during login for authentication.</w:t>
        <w:br/>
      </w:r>
    </w:p>
    <w:p>
      <w:pPr>
        <w:numPr>
          <w:ilvl w:val="0"/>
          <w:numId w:val="30"/>
        </w:numPr>
        <w:spacing w:before="0" w:after="0"/>
        <w:ind w:left="720" w:hanging="360"/>
        <w:rPr>
          <w:sz w:val="26"/>
          <w:szCs w:val="26"/>
        </w:rPr>
      </w:pPr>
      <w:r>
        <w:rPr>
          <w:sz w:val="26"/>
          <w:szCs w:val="26"/>
          <w:rtl/>
        </w:rPr>
        <w:t>Protected routes use middleware to verify tokens.</w:t>
        <w:br/>
      </w:r>
    </w:p>
    <w:p>
      <w:pPr>
        <w:numPr>
          <w:ilvl w:val="0"/>
          <w:numId w:val="30"/>
        </w:numPr>
        <w:spacing w:before="0" w:after="240"/>
        <w:ind w:left="720" w:hanging="360"/>
        <w:rPr>
          <w:sz w:val="26"/>
          <w:szCs w:val="26"/>
        </w:rPr>
      </w:pPr>
      <w:r>
        <w:rPr>
          <w:sz w:val="26"/>
          <w:szCs w:val="26"/>
          <w:rtl/>
        </w:rPr>
        <w:t>A blacklist collection is maintained to invalidate tokens during logout.</w:t>
        <w:br/>
      </w:r>
    </w:p>
    <w:p>
      <w:pPr>
        <w:spacing w:before="240" w:after="240"/>
        <w:rPr>
          <w:sz w:val="26"/>
          <w:szCs w:val="26"/>
        </w:rPr>
      </w:pPr>
      <w:r>
        <w:rPr>
          <w:sz w:val="26"/>
          <w:szCs w:val="26"/>
          <w:rtl/>
        </w:rPr>
        <w:t>This ensures secure access control and efficient data management within the backend system.</w:t>
      </w:r>
    </w:p>
    <w:p>
      <w:pPr>
        <w:spacing w:before="240" w:after="240"/>
        <w:rPr>
          <w:sz w:val="26"/>
          <w:szCs w:val="26"/>
        </w:rPr>
      </w:pPr>
    </w:p>
    <w:p>
      <w:pPr>
        <w:spacing w:before="240" w:after="240"/>
        <w:rPr>
          <w:b/>
          <w:bCs/>
          <w:sz w:val="30"/>
          <w:szCs w:val="30"/>
        </w:rPr>
      </w:pPr>
      <w:r>
        <w:rPr>
          <w:b/>
          <w:bCs/>
          <w:sz w:val="30"/>
          <w:szCs w:val="30"/>
          <w:rtl/>
        </w:rPr>
        <w:t>DATABASE DEVELOPMENT:</w:t>
      </w:r>
    </w:p>
    <w:p>
      <w:pPr>
        <w:spacing w:before="240" w:after="240"/>
        <w:rPr>
          <w:sz w:val="26"/>
          <w:szCs w:val="26"/>
        </w:rPr>
      </w:pPr>
      <w:r>
        <w:rPr>
          <w:sz w:val="26"/>
          <w:szCs w:val="26"/>
          <w:rtl/>
        </w:rPr>
        <w:t xml:space="preserve">The database for </w:t>
      </w:r>
      <w:r>
        <w:rPr>
          <w:b/>
          <w:bCs/>
          <w:sz w:val="26"/>
          <w:szCs w:val="26"/>
          <w:rtl/>
        </w:rPr>
        <w:t>LibSpace</w:t>
      </w:r>
      <w:r>
        <w:rPr>
          <w:sz w:val="26"/>
          <w:szCs w:val="26"/>
          <w:rtl/>
        </w:rPr>
        <w:t xml:space="preserve"> is developed using </w:t>
      </w:r>
      <w:r>
        <w:rPr>
          <w:b/>
          <w:bCs/>
          <w:sz w:val="26"/>
          <w:szCs w:val="26"/>
          <w:rtl/>
        </w:rPr>
        <w:t>MongoDB</w:t>
      </w:r>
      <w:r>
        <w:rPr>
          <w:sz w:val="26"/>
          <w:szCs w:val="26"/>
          <w:rtl/>
        </w:rPr>
        <w:t>, a NoSQL document-based database.</w:t>
      </w:r>
    </w:p>
    <w:p>
      <w:pPr>
        <w:spacing w:before="240" w:after="240"/>
        <w:rPr>
          <w:sz w:val="26"/>
          <w:szCs w:val="26"/>
        </w:rPr>
      </w:pPr>
      <w:r>
        <w:rPr>
          <w:sz w:val="26"/>
          <w:szCs w:val="26"/>
          <w:rtl/>
        </w:rPr>
        <w:t>The application stores two main collections:</w:t>
      </w:r>
    </w:p>
    <w:p>
      <w:pPr>
        <w:numPr>
          <w:ilvl w:val="0"/>
          <w:numId w:val="31"/>
        </w:numPr>
        <w:spacing w:before="240" w:after="0"/>
        <w:ind w:left="720" w:hanging="360"/>
        <w:rPr>
          <w:sz w:val="26"/>
          <w:szCs w:val="26"/>
        </w:rPr>
      </w:pPr>
      <w:r>
        <w:rPr>
          <w:b/>
          <w:bCs/>
          <w:sz w:val="26"/>
          <w:szCs w:val="26"/>
          <w:rtl/>
        </w:rPr>
        <w:t>Users</w:t>
      </w:r>
    </w:p>
    <w:p>
      <w:pPr>
        <w:numPr>
          <w:ilvl w:val="0"/>
          <w:numId w:val="31"/>
        </w:numPr>
        <w:spacing w:before="0" w:after="240"/>
        <w:ind w:left="720" w:hanging="360"/>
        <w:rPr>
          <w:sz w:val="26"/>
          <w:szCs w:val="26"/>
        </w:rPr>
      </w:pPr>
      <w:r>
        <w:rPr>
          <w:b/>
          <w:bCs/>
          <w:sz w:val="26"/>
          <w:szCs w:val="26"/>
          <w:rtl/>
        </w:rPr>
        <w:t>Books</w:t>
        <w:br/>
      </w:r>
    </w:p>
    <w:p>
      <w:pPr>
        <w:spacing w:before="240" w:after="240"/>
        <w:ind w:left="0" w:firstLine="0"/>
        <w:rPr>
          <w:sz w:val="26"/>
          <w:szCs w:val="26"/>
        </w:rPr>
      </w:pPr>
      <w:r>
        <w:rPr>
          <w:sz w:val="26"/>
          <w:szCs w:val="26"/>
          <w:rtl/>
        </w:rPr>
        <w:t>A one-to-many relationship is maintained:</w:t>
      </w:r>
    </w:p>
    <w:p>
      <w:pPr>
        <w:numPr>
          <w:ilvl w:val="0"/>
          <w:numId w:val="32"/>
        </w:numPr>
        <w:spacing w:before="240" w:after="0"/>
        <w:ind w:left="720" w:hanging="360"/>
        <w:rPr>
          <w:sz w:val="26"/>
          <w:szCs w:val="26"/>
        </w:rPr>
      </w:pPr>
      <w:r>
        <w:rPr>
          <w:rFonts w:ascii="Arial Unicode MS" w:eastAsia="Arial Unicode MS" w:cs="Arial Unicode MS"/>
          <w:sz w:val="26"/>
          <w:szCs w:val="26"/>
          <w:rtl/>
        </w:rPr>
        <w:t>One User → Can have multiple Books</w:t>
      </w:r>
    </w:p>
    <w:p>
      <w:pPr>
        <w:numPr>
          <w:ilvl w:val="0"/>
          <w:numId w:val="32"/>
        </w:numPr>
        <w:spacing w:before="0" w:after="240"/>
        <w:ind w:left="720" w:hanging="360"/>
        <w:rPr>
          <w:sz w:val="26"/>
          <w:szCs w:val="26"/>
        </w:rPr>
      </w:pPr>
      <w:r>
        <w:rPr>
          <w:rFonts w:ascii="Arial Unicode MS" w:eastAsia="Arial Unicode MS" w:cs="Arial Unicode MS"/>
          <w:sz w:val="26"/>
          <w:szCs w:val="26"/>
          <w:rtl/>
        </w:rPr>
        <w:t>Each Book → Belongs to one User (via ObjectId reference)</w:t>
      </w:r>
    </w:p>
    <w:p>
      <w:pPr>
        <w:spacing w:before="240" w:after="240"/>
        <w:rPr>
          <w:sz w:val="26"/>
          <w:szCs w:val="26"/>
        </w:rPr>
      </w:pPr>
      <w:r>
        <w:rPr>
          <w:sz w:val="26"/>
          <w:szCs w:val="26"/>
          <w:rtl/>
        </w:rPr>
        <w:t xml:space="preserve">MongoDB stores data in </w:t>
      </w:r>
      <w:r>
        <w:rPr>
          <w:b/>
          <w:bCs/>
          <w:sz w:val="26"/>
          <w:szCs w:val="26"/>
          <w:rtl/>
        </w:rPr>
        <w:t>JSON-like documents</w:t>
      </w:r>
      <w:r>
        <w:rPr>
          <w:sz w:val="26"/>
          <w:szCs w:val="26"/>
          <w:rtl/>
        </w:rPr>
        <w:t>, making it flexible and scalable.</w:t>
      </w:r>
    </w:p>
    <w:p>
      <w:pPr>
        <w:spacing w:before="240" w:after="240"/>
        <w:rPr>
          <w:b/>
          <w:bCs/>
          <w:sz w:val="26"/>
          <w:szCs w:val="26"/>
        </w:rPr>
      </w:pPr>
      <w:r>
        <w:rPr>
          <w:b/>
          <w:bCs/>
          <w:sz w:val="26"/>
          <w:szCs w:val="26"/>
          <w:rtl/>
        </w:rPr>
        <w:t>CONFIGURE MongoDB:</w:t>
      </w:r>
    </w:p>
    <w:p>
      <w:pPr>
        <w:spacing w:before="240" w:after="240"/>
        <w:rPr>
          <w:sz w:val="26"/>
          <w:szCs w:val="26"/>
        </w:rPr>
      </w:pPr>
      <w:r>
        <w:rPr>
          <w:sz w:val="26"/>
          <w:szCs w:val="26"/>
          <w:rtl/>
        </w:rPr>
        <w:t xml:space="preserve">MongoDB is configured using </w:t>
      </w:r>
      <w:r>
        <w:rPr>
          <w:b/>
          <w:bCs/>
          <w:sz w:val="26"/>
          <w:szCs w:val="26"/>
          <w:rtl/>
        </w:rPr>
        <w:t>Mongoose</w:t>
      </w:r>
      <w:r>
        <w:rPr>
          <w:sz w:val="26"/>
          <w:szCs w:val="26"/>
          <w:rtl/>
        </w:rPr>
        <w:t>, an ODM (Object Data Modeling) library for Node.js.</w:t>
      </w:r>
    </w:p>
    <w:p>
      <w:pPr>
        <w:pStyle w:val="3"/>
        <w:keepNext w:val="0"/>
        <w:keepLines w:val="0"/>
        <w:pageBreakBefore w:val="0"/>
        <w:spacing w:before="280"/>
        <w:rPr>
          <w:b/>
          <w:bCs/>
          <w:color w:val="000000"/>
          <w:sz w:val="26"/>
          <w:szCs w:val="26"/>
        </w:rPr>
      </w:pPr>
      <w:bookmarkStart w:id="36" w:name="_heading=h.w2867jij07gd"/>
      <w:bookmarkEnd w:id="36"/>
      <w:r>
        <w:rPr>
          <w:b/>
          <w:bCs/>
          <w:color w:val="000000"/>
          <w:sz w:val="26"/>
          <w:szCs w:val="26"/>
          <w:rtl/>
        </w:rPr>
        <w:t>Steps:</w:t>
      </w:r>
    </w:p>
    <w:p>
      <w:pPr>
        <w:numPr>
          <w:ilvl w:val="0"/>
          <w:numId w:val="33"/>
        </w:numPr>
        <w:spacing w:before="240" w:after="240"/>
        <w:ind w:left="720" w:hanging="360"/>
        <w:rPr>
          <w:sz w:val="26"/>
          <w:szCs w:val="26"/>
        </w:rPr>
      </w:pPr>
      <w:r>
        <w:rPr>
          <w:sz w:val="26"/>
          <w:szCs w:val="26"/>
          <w:rtl/>
        </w:rPr>
        <w:t>Install mongoose:</w:t>
      </w:r>
    </w:p>
    <w:p>
      <w:pPr>
        <w:shd w:val="clear" w:color="auto" w:fill="1F1F1F"/>
        <w:spacing w:before="240" w:after="240" w:line="324" w:lineRule="auto"/>
        <w:rPr>
          <w:rFonts w:ascii="Courier New" w:eastAsia="Courier New" w:cs="Courier New" w:hAnsi="Courier New"/>
          <w:color w:val="9CDCFE"/>
          <w:sz w:val="21"/>
          <w:szCs w:val="21"/>
        </w:rPr>
      </w:pPr>
      <w:r>
        <w:rPr>
          <w:rFonts w:ascii="Courier New" w:eastAsia="Courier New" w:cs="Courier New" w:hAnsi="Courier New"/>
          <w:color w:val="9CDCFE"/>
          <w:sz w:val="21"/>
          <w:szCs w:val="21"/>
          <w:rtl/>
        </w:rPr>
        <w:t>npm</w:t>
      </w:r>
      <w:r>
        <w:rPr>
          <w:rFonts w:ascii="Courier New" w:eastAsia="Courier New" w:cs="Courier New" w:hAnsi="Courier New"/>
          <w:color w:val="CCCCCC"/>
          <w:sz w:val="21"/>
          <w:szCs w:val="21"/>
          <w:rtl/>
        </w:rPr>
        <w:t xml:space="preserve"> </w:t>
      </w:r>
      <w:r>
        <w:rPr>
          <w:rFonts w:ascii="Courier New" w:eastAsia="Courier New" w:cs="Courier New" w:hAnsi="Courier New"/>
          <w:color w:val="9CDCFE"/>
          <w:sz w:val="21"/>
          <w:szCs w:val="21"/>
          <w:rtl/>
        </w:rPr>
        <w:t>install</w:t>
      </w:r>
      <w:r>
        <w:rPr>
          <w:rFonts w:ascii="Courier New" w:eastAsia="Courier New" w:cs="Courier New" w:hAnsi="Courier New"/>
          <w:color w:val="CCCCCC"/>
          <w:sz w:val="21"/>
          <w:szCs w:val="21"/>
          <w:rtl/>
        </w:rPr>
        <w:t xml:space="preserve"> </w:t>
      </w:r>
      <w:r>
        <w:rPr>
          <w:rFonts w:ascii="Courier New" w:eastAsia="Courier New" w:cs="Courier New" w:hAnsi="Courier New"/>
          <w:color w:val="9CDCFE"/>
          <w:sz w:val="21"/>
          <w:szCs w:val="21"/>
          <w:rtl/>
        </w:rPr>
        <w:t>mongoose</w:t>
      </w:r>
    </w:p>
    <w:p>
      <w:pPr>
        <w:spacing w:before="240" w:after="240"/>
        <w:rPr>
          <w:sz w:val="26"/>
          <w:szCs w:val="26"/>
        </w:rPr>
      </w:pPr>
    </w:p>
    <w:p>
      <w:pPr>
        <w:numPr>
          <w:ilvl w:val="0"/>
          <w:numId w:val="34"/>
        </w:numPr>
        <w:spacing w:before="240" w:after="0"/>
        <w:ind w:left="720" w:hanging="360"/>
        <w:rPr>
          <w:sz w:val="26"/>
          <w:szCs w:val="26"/>
        </w:rPr>
      </w:pPr>
      <w:r>
        <w:rPr>
          <w:sz w:val="26"/>
          <w:szCs w:val="26"/>
          <w:rtl/>
        </w:rPr>
        <w:t xml:space="preserve">Create a database connection file inside </w:t>
      </w:r>
      <w:r>
        <w:rPr>
          <w:rFonts w:ascii="Roboto Mono" w:eastAsia="Roboto Mono" w:cs="Roboto Mono" w:hAnsi="Roboto Mono"/>
          <w:color w:val="188038"/>
          <w:sz w:val="26"/>
          <w:szCs w:val="26"/>
          <w:rtl/>
        </w:rPr>
        <w:t>Config/db.js</w:t>
      </w:r>
    </w:p>
    <w:p>
      <w:pPr>
        <w:numPr>
          <w:ilvl w:val="0"/>
          <w:numId w:val="34"/>
        </w:numPr>
        <w:spacing w:before="0" w:after="240"/>
        <w:ind w:left="720" w:hanging="360"/>
        <w:rPr>
          <w:sz w:val="26"/>
          <w:szCs w:val="26"/>
        </w:rPr>
      </w:pPr>
      <w:r>
        <w:rPr>
          <w:sz w:val="26"/>
          <w:szCs w:val="26"/>
          <w:rtl/>
        </w:rPr>
        <w:t>Connect using MongoDB URI</w:t>
        <w:br/>
      </w:r>
    </w:p>
    <w:p>
      <w:pPr>
        <w:spacing w:before="240" w:after="240"/>
        <w:rPr>
          <w:sz w:val="26"/>
          <w:szCs w:val="26"/>
        </w:rPr>
      </w:pPr>
      <w:r>
        <w:rPr>
          <w:sz w:val="26"/>
          <w:szCs w:val="26"/>
          <w:rtl/>
        </w:rPr>
        <w:t>Environment variable (.env):</w:t>
      </w:r>
    </w:p>
    <w:p>
      <w:pPr>
        <w:shd w:val="clear" w:color="auto" w:fill="1F1F1F"/>
        <w:spacing w:before="240" w:after="240" w:line="324" w:lineRule="auto"/>
        <w:rPr>
          <w:rFonts w:ascii="Courier New" w:eastAsia="Courier New" w:cs="Courier New" w:hAnsi="Courier New"/>
          <w:color w:val="6A9955"/>
          <w:sz w:val="21"/>
          <w:szCs w:val="21"/>
        </w:rPr>
      </w:pPr>
      <w:r>
        <w:rPr>
          <w:rFonts w:ascii="Courier New" w:eastAsia="Courier New" w:cs="Courier New" w:hAnsi="Courier New"/>
          <w:color w:val="4FC1FF"/>
          <w:sz w:val="21"/>
          <w:szCs w:val="21"/>
          <w:rtl/>
        </w:rPr>
        <w:t>MONGO_URI</w:t>
      </w:r>
      <w:r>
        <w:rPr>
          <w:rFonts w:ascii="Courier New" w:eastAsia="Courier New" w:cs="Courier New" w:hAnsi="Courier New"/>
          <w:color w:val="D4D4D4"/>
          <w:sz w:val="21"/>
          <w:szCs w:val="21"/>
          <w:rtl/>
        </w:rPr>
        <w:t>=</w:t>
      </w:r>
      <w:r>
        <w:rPr>
          <w:rFonts w:ascii="Courier New" w:eastAsia="Courier New" w:cs="Courier New" w:hAnsi="Courier New"/>
          <w:color w:val="C8C8C8"/>
          <w:sz w:val="21"/>
          <w:szCs w:val="21"/>
          <w:rtl/>
        </w:rPr>
        <w:t>mongodb</w:t>
      </w:r>
      <w:r>
        <w:rPr>
          <w:rFonts w:ascii="Courier New" w:eastAsia="Courier New" w:cs="Courier New" w:hAnsi="Courier New"/>
          <w:color w:val="CCCCCC"/>
          <w:sz w:val="21"/>
          <w:szCs w:val="21"/>
          <w:rtl/>
        </w:rPr>
        <w:t>:</w:t>
      </w:r>
      <w:r>
        <w:rPr>
          <w:rFonts w:ascii="Courier New" w:eastAsia="Courier New" w:cs="Courier New" w:hAnsi="Courier New"/>
          <w:color w:val="6A9955"/>
          <w:sz w:val="21"/>
          <w:szCs w:val="21"/>
          <w:rtl/>
        </w:rPr>
        <w:t>//127.0.0.1:27017/libspace</w:t>
      </w:r>
    </w:p>
    <w:p>
      <w:pPr>
        <w:spacing w:before="240" w:after="240"/>
        <w:rPr>
          <w:sz w:val="26"/>
          <w:szCs w:val="26"/>
        </w:rPr>
      </w:pPr>
    </w:p>
    <w:p>
      <w:pPr>
        <w:pStyle w:val="1"/>
        <w:keepNext w:val="0"/>
        <w:keepLines w:val="0"/>
        <w:pageBreakBefore w:val="0"/>
        <w:spacing w:before="480"/>
        <w:rPr>
          <w:b/>
          <w:bCs/>
          <w:sz w:val="26"/>
          <w:szCs w:val="26"/>
        </w:rPr>
      </w:pPr>
      <w:bookmarkStart w:id="37" w:name="_heading=h.bgmg7i3gzc6s"/>
      <w:bookmarkEnd w:id="37"/>
      <w:r>
        <w:rPr>
          <w:b/>
          <w:bCs/>
          <w:sz w:val="26"/>
          <w:szCs w:val="26"/>
          <w:rtl/>
        </w:rPr>
        <w:t xml:space="preserve"> CREATE DATABASE CONNECTION</w:t>
      </w:r>
    </w:p>
    <w:p>
      <w:pPr>
        <w:spacing w:before="240" w:after="240"/>
        <w:rPr>
          <w:rFonts w:ascii="Roboto Mono" w:eastAsia="Roboto Mono" w:cs="Roboto Mono" w:hAnsi="Roboto Mono"/>
          <w:color w:val="188038"/>
          <w:sz w:val="26"/>
          <w:szCs w:val="26"/>
        </w:rPr>
      </w:pPr>
      <w:r>
        <w:rPr>
          <w:sz w:val="26"/>
          <w:szCs w:val="26"/>
          <w:rtl/>
        </w:rPr>
        <w:t xml:space="preserve">File: </w:t>
      </w:r>
      <w:r>
        <w:rPr>
          <w:rFonts w:ascii="Roboto Mono" w:eastAsia="Roboto Mono" w:cs="Roboto Mono" w:hAnsi="Roboto Mono"/>
          <w:color w:val="188038"/>
          <w:sz w:val="26"/>
          <w:szCs w:val="26"/>
          <w:rtl/>
        </w:rPr>
        <w:t>Config/</w:t>
      </w:r>
      <w:r>
        <w:rPr>
          <w:rFonts w:ascii="Roboto Mono" w:eastAsia="Roboto Mono" w:cs="Roboto Mono" w:hAnsi="Roboto Mono"/>
          <w:color w:val="1155CC"/>
          <w:sz w:val="26"/>
          <w:szCs w:val="26"/>
          <w:u w:val="single"/>
          <w:rtl/>
        </w:rPr>
        <w:fldChar w:fldCharType="begin"/>
      </w:r>
      <w:r>
        <w:instrText>HYPERLINK "http://db.js"</w:instrText>
      </w:r>
      <w:r>
        <w:rPr>
          <w:rFonts w:ascii="Roboto Mono" w:eastAsia="Roboto Mono" w:cs="Roboto Mono" w:hAnsi="Roboto Mono"/>
          <w:color w:val="1155CC"/>
          <w:sz w:val="26"/>
          <w:szCs w:val="26"/>
          <w:u w:val="single"/>
          <w:rtl/>
        </w:rPr>
        <w:fldChar w:fldCharType="separate"/>
      </w:r>
      <w:r>
        <w:rPr>
          <w:rFonts w:ascii="Roboto Mono" w:eastAsia="Roboto Mono" w:cs="Roboto Mono" w:hAnsi="Roboto Mono"/>
          <w:color w:val="1155CC"/>
          <w:sz w:val="26"/>
          <w:szCs w:val="26"/>
          <w:u w:val="single"/>
          <w:rtl/>
        </w:rPr>
        <w:t>db.js</w:t>
      </w:r>
      <w:r>
        <w:rPr>
          <w:rFonts w:ascii="Roboto Mono" w:eastAsia="Roboto Mono" w:cs="Roboto Mono" w:hAnsi="Roboto Mono"/>
          <w:color w:val="1155CC"/>
          <w:sz w:val="26"/>
          <w:szCs w:val="26"/>
          <w:u w:val="single"/>
          <w:rtl/>
        </w:rPr>
        <w:fldChar w:fldCharType="end"/>
      </w:r>
    </w:p>
    <w:p>
      <w:pPr>
        <w:shd w:val="clear" w:color="auto" w:fill="1F1F1F"/>
        <w:spacing w:before="240" w:after="240" w:line="324" w:lineRule="auto"/>
        <w:rPr>
          <w:rFonts w:ascii="Courier New" w:eastAsia="Courier New" w:cs="Courier New" w:hAnsi="Courier New"/>
          <w:color w:val="CCCCCC"/>
          <w:sz w:val="21"/>
          <w:szCs w:val="21"/>
        </w:rPr>
      </w:pPr>
      <w:r>
        <w:rPr>
          <w:rFonts w:ascii="Courier New" w:eastAsia="Courier New" w:cs="Courier New" w:hAnsi="Courier New"/>
          <w:color w:val="569CD6"/>
          <w:sz w:val="21"/>
          <w:szCs w:val="21"/>
          <w:rtl/>
        </w:rPr>
        <w:t>const</w:t>
      </w:r>
      <w:r>
        <w:rPr>
          <w:rFonts w:ascii="Courier New" w:eastAsia="Courier New" w:cs="Courier New" w:hAnsi="Courier New"/>
          <w:color w:val="CCCCCC"/>
          <w:sz w:val="21"/>
          <w:szCs w:val="21"/>
          <w:rtl/>
        </w:rPr>
        <w:t xml:space="preserve"> </w:t>
      </w:r>
      <w:r>
        <w:rPr>
          <w:rFonts w:ascii="Courier New" w:eastAsia="Courier New" w:cs="Courier New" w:hAnsi="Courier New"/>
          <w:color w:val="4EC9B0"/>
          <w:sz w:val="21"/>
          <w:szCs w:val="21"/>
          <w:rtl/>
        </w:rPr>
        <w:t>mongoose</w:t>
      </w:r>
      <w:r>
        <w:rPr>
          <w:rFonts w:ascii="Courier New" w:eastAsia="Courier New" w:cs="Courier New" w:hAnsi="Courier New"/>
          <w:color w:val="CCCCCC"/>
          <w:sz w:val="21"/>
          <w:szCs w:val="21"/>
          <w:rtl/>
        </w:rPr>
        <w:t xml:space="preserve"> </w:t>
      </w:r>
      <w:r>
        <w:rPr>
          <w:rFonts w:ascii="Courier New" w:eastAsia="Courier New" w:cs="Courier New" w:hAnsi="Courier New"/>
          <w:color w:val="D4D4D4"/>
          <w:sz w:val="21"/>
          <w:szCs w:val="21"/>
          <w:rtl/>
        </w:rPr>
        <w:t>=</w:t>
      </w:r>
      <w:r>
        <w:rPr>
          <w:rFonts w:ascii="Courier New" w:eastAsia="Courier New" w:cs="Courier New" w:hAnsi="Courier New"/>
          <w:color w:val="CCCCCC"/>
          <w:sz w:val="21"/>
          <w:szCs w:val="21"/>
          <w:rtl/>
        </w:rPr>
        <w:t xml:space="preserve"> </w:t>
      </w:r>
      <w:r>
        <w:rPr>
          <w:rFonts w:ascii="Courier New" w:eastAsia="Courier New" w:cs="Courier New" w:hAnsi="Courier New"/>
          <w:color w:val="DCDCAA"/>
          <w:sz w:val="21"/>
          <w:szCs w:val="21"/>
          <w:rtl/>
        </w:rPr>
        <w:t>require</w:t>
      </w:r>
      <w:r>
        <w:rPr>
          <w:rFonts w:ascii="Courier New" w:eastAsia="Courier New" w:cs="Courier New" w:hAnsi="Courier New"/>
          <w:color w:val="CCCCCC"/>
          <w:sz w:val="21"/>
          <w:szCs w:val="21"/>
          <w:rtl/>
        </w:rPr>
        <w:t>(</w:t>
      </w:r>
      <w:r>
        <w:rPr>
          <w:rFonts w:ascii="Courier New" w:eastAsia="Courier New" w:cs="Courier New" w:hAnsi="Courier New"/>
          <w:color w:val="CE9178"/>
          <w:sz w:val="21"/>
          <w:szCs w:val="21"/>
          <w:rtl/>
        </w:rPr>
        <w:t>"mongoose"</w:t>
      </w:r>
      <w:r>
        <w:rPr>
          <w:rFonts w:ascii="Courier New" w:eastAsia="Courier New" w:cs="Courier New" w:hAnsi="Courier New"/>
          <w:color w:val="CCCCCC"/>
          <w:sz w:val="21"/>
          <w:szCs w:val="21"/>
          <w:rtl/>
        </w:rPr>
        <w:t>);</w:t>
      </w:r>
    </w:p>
    <w:p>
      <w:pPr>
        <w:shd w:val="clear" w:color="auto" w:fill="1F1F1F"/>
        <w:spacing w:before="240" w:after="240" w:line="324" w:lineRule="auto"/>
        <w:rPr>
          <w:rFonts w:ascii="Courier New" w:eastAsia="Courier New" w:cs="Courier New" w:hAnsi="Courier New"/>
          <w:color w:val="CCCCCC"/>
          <w:sz w:val="21"/>
          <w:szCs w:val="21"/>
        </w:rPr>
      </w:pPr>
      <w:r>
        <w:rPr>
          <w:rFonts w:ascii="Courier New" w:eastAsia="Courier New" w:cs="Courier New" w:hAnsi="Courier New"/>
          <w:color w:val="569CD6"/>
          <w:sz w:val="21"/>
          <w:szCs w:val="21"/>
          <w:rtl/>
        </w:rPr>
        <w:t>const</w:t>
      </w:r>
      <w:r>
        <w:rPr>
          <w:rFonts w:ascii="Courier New" w:eastAsia="Courier New" w:cs="Courier New" w:hAnsi="Courier New"/>
          <w:color w:val="CCCCCC"/>
          <w:sz w:val="21"/>
          <w:szCs w:val="21"/>
          <w:rtl/>
        </w:rPr>
        <w:t xml:space="preserve"> </w:t>
      </w:r>
      <w:r>
        <w:rPr>
          <w:rFonts w:ascii="Courier New" w:eastAsia="Courier New" w:cs="Courier New" w:hAnsi="Courier New"/>
          <w:color w:val="4FC1FF"/>
          <w:sz w:val="21"/>
          <w:szCs w:val="21"/>
          <w:rtl/>
        </w:rPr>
        <w:t>connection</w:t>
      </w:r>
      <w:r>
        <w:rPr>
          <w:rFonts w:ascii="Courier New" w:eastAsia="Courier New" w:cs="Courier New" w:hAnsi="Courier New"/>
          <w:color w:val="CCCCCC"/>
          <w:sz w:val="21"/>
          <w:szCs w:val="21"/>
          <w:rtl/>
        </w:rPr>
        <w:t xml:space="preserve"> </w:t>
      </w:r>
      <w:r>
        <w:rPr>
          <w:rFonts w:ascii="Courier New" w:eastAsia="Courier New" w:cs="Courier New" w:hAnsi="Courier New"/>
          <w:color w:val="D4D4D4"/>
          <w:sz w:val="21"/>
          <w:szCs w:val="21"/>
          <w:rtl/>
        </w:rPr>
        <w:t>=</w:t>
      </w:r>
      <w:r>
        <w:rPr>
          <w:rFonts w:ascii="Courier New" w:eastAsia="Courier New" w:cs="Courier New" w:hAnsi="Courier New"/>
          <w:color w:val="CCCCCC"/>
          <w:sz w:val="21"/>
          <w:szCs w:val="21"/>
          <w:rtl/>
        </w:rPr>
        <w:t xml:space="preserve"> </w:t>
      </w:r>
      <w:r>
        <w:rPr>
          <w:rFonts w:ascii="Courier New" w:eastAsia="Courier New" w:cs="Courier New" w:hAnsi="Courier New"/>
          <w:color w:val="4EC9B0"/>
          <w:sz w:val="21"/>
          <w:szCs w:val="21"/>
          <w:rtl/>
        </w:rPr>
        <w:t>mongoose</w:t>
      </w:r>
      <w:r>
        <w:rPr>
          <w:rFonts w:ascii="Courier New" w:eastAsia="Courier New" w:cs="Courier New" w:hAnsi="Courier New"/>
          <w:color w:val="CCCCCC"/>
          <w:sz w:val="21"/>
          <w:szCs w:val="21"/>
          <w:rtl/>
        </w:rPr>
        <w:t>.</w:t>
      </w:r>
      <w:r>
        <w:rPr>
          <w:rFonts w:ascii="Courier New" w:eastAsia="Courier New" w:cs="Courier New" w:hAnsi="Courier New"/>
          <w:color w:val="DCDCAA"/>
          <w:sz w:val="21"/>
          <w:szCs w:val="21"/>
          <w:rtl/>
        </w:rPr>
        <w:t>connect</w:t>
      </w:r>
      <w:r>
        <w:rPr>
          <w:rFonts w:ascii="Courier New" w:eastAsia="Courier New" w:cs="Courier New" w:hAnsi="Courier New"/>
          <w:color w:val="CCCCCC"/>
          <w:sz w:val="21"/>
          <w:szCs w:val="21"/>
          <w:rtl/>
        </w:rPr>
        <w:t>(</w:t>
      </w:r>
      <w:r>
        <w:rPr>
          <w:rFonts w:ascii="Courier New" w:eastAsia="Courier New" w:cs="Courier New" w:hAnsi="Courier New"/>
          <w:color w:val="9CDCFE"/>
          <w:sz w:val="21"/>
          <w:szCs w:val="21"/>
          <w:rtl/>
        </w:rPr>
        <w:t>process</w:t>
      </w:r>
      <w:r>
        <w:rPr>
          <w:rFonts w:ascii="Courier New" w:eastAsia="Courier New" w:cs="Courier New" w:hAnsi="Courier New"/>
          <w:color w:val="CCCCCC"/>
          <w:sz w:val="21"/>
          <w:szCs w:val="21"/>
          <w:rtl/>
        </w:rPr>
        <w:t>.</w:t>
      </w:r>
      <w:r>
        <w:rPr>
          <w:rFonts w:ascii="Courier New" w:eastAsia="Courier New" w:cs="Courier New" w:hAnsi="Courier New"/>
          <w:color w:val="9CDCFE"/>
          <w:sz w:val="21"/>
          <w:szCs w:val="21"/>
          <w:rtl/>
        </w:rPr>
        <w:t>env</w:t>
      </w:r>
      <w:r>
        <w:rPr>
          <w:rFonts w:ascii="Courier New" w:eastAsia="Courier New" w:cs="Courier New" w:hAnsi="Courier New"/>
          <w:color w:val="CCCCCC"/>
          <w:sz w:val="21"/>
          <w:szCs w:val="21"/>
          <w:rtl/>
        </w:rPr>
        <w:t>.</w:t>
      </w:r>
      <w:r>
        <w:rPr>
          <w:rFonts w:ascii="Courier New" w:eastAsia="Courier New" w:cs="Courier New" w:hAnsi="Courier New"/>
          <w:color w:val="4FC1FF"/>
          <w:sz w:val="21"/>
          <w:szCs w:val="21"/>
          <w:rtl/>
        </w:rPr>
        <w:t>MONGO_URI</w:t>
      </w:r>
      <w:r>
        <w:rPr>
          <w:rFonts w:ascii="Courier New" w:eastAsia="Courier New" w:cs="Courier New" w:hAnsi="Courier New"/>
          <w:color w:val="CCCCCC"/>
          <w:sz w:val="21"/>
          <w:szCs w:val="21"/>
          <w:rtl/>
        </w:rPr>
        <w:t>);</w:t>
      </w:r>
    </w:p>
    <w:p>
      <w:pPr>
        <w:shd w:val="clear" w:color="auto" w:fill="1F1F1F"/>
        <w:spacing w:before="240" w:after="240" w:line="324" w:lineRule="auto"/>
        <w:rPr>
          <w:rFonts w:ascii="Courier New" w:eastAsia="Courier New" w:cs="Courier New" w:hAnsi="Courier New"/>
          <w:color w:val="CCCCCC"/>
          <w:sz w:val="21"/>
          <w:szCs w:val="21"/>
        </w:rPr>
      </w:pPr>
      <w:r>
        <w:rPr>
          <w:rFonts w:ascii="Courier New" w:eastAsia="Courier New" w:cs="Courier New" w:hAnsi="Courier New"/>
          <w:color w:val="9CDCFE"/>
          <w:sz w:val="21"/>
          <w:szCs w:val="21"/>
          <w:rtl/>
        </w:rPr>
        <w:t>module</w:t>
      </w:r>
      <w:r>
        <w:rPr>
          <w:rFonts w:ascii="Courier New" w:eastAsia="Courier New" w:cs="Courier New" w:hAnsi="Courier New"/>
          <w:color w:val="CCCCCC"/>
          <w:sz w:val="21"/>
          <w:szCs w:val="21"/>
          <w:rtl/>
        </w:rPr>
        <w:t>.</w:t>
      </w:r>
      <w:r>
        <w:rPr>
          <w:rFonts w:ascii="Courier New" w:eastAsia="Courier New" w:cs="Courier New" w:hAnsi="Courier New"/>
          <w:color w:val="9CDCFE"/>
          <w:sz w:val="21"/>
          <w:szCs w:val="21"/>
          <w:rtl/>
        </w:rPr>
        <w:t>exports</w:t>
      </w:r>
      <w:r>
        <w:rPr>
          <w:rFonts w:ascii="Courier New" w:eastAsia="Courier New" w:cs="Courier New" w:hAnsi="Courier New"/>
          <w:color w:val="CCCCCC"/>
          <w:sz w:val="21"/>
          <w:szCs w:val="21"/>
          <w:rtl/>
        </w:rPr>
        <w:t xml:space="preserve"> </w:t>
      </w:r>
      <w:r>
        <w:rPr>
          <w:rFonts w:ascii="Courier New" w:eastAsia="Courier New" w:cs="Courier New" w:hAnsi="Courier New"/>
          <w:color w:val="D4D4D4"/>
          <w:sz w:val="21"/>
          <w:szCs w:val="21"/>
          <w:rtl/>
        </w:rPr>
        <w:t>=</w:t>
      </w:r>
      <w:r>
        <w:rPr>
          <w:rFonts w:ascii="Courier New" w:eastAsia="Courier New" w:cs="Courier New" w:hAnsi="Courier New"/>
          <w:color w:val="CCCCCC"/>
          <w:sz w:val="21"/>
          <w:szCs w:val="21"/>
          <w:rtl/>
        </w:rPr>
        <w:t xml:space="preserve"> {</w:t>
      </w:r>
    </w:p>
    <w:p>
      <w:pPr>
        <w:shd w:val="clear" w:color="auto" w:fill="1F1F1F"/>
        <w:spacing w:before="240" w:after="240" w:line="324" w:lineRule="auto"/>
        <w:rPr>
          <w:rFonts w:ascii="Courier New" w:eastAsia="Courier New" w:cs="Courier New" w:hAnsi="Courier New"/>
          <w:color w:val="CCCCCC"/>
          <w:sz w:val="21"/>
          <w:szCs w:val="21"/>
        </w:rPr>
      </w:pPr>
      <w:r>
        <w:rPr>
          <w:rFonts w:ascii="Courier New" w:eastAsia="Courier New" w:cs="Courier New" w:hAnsi="Courier New"/>
          <w:color w:val="CCCCCC"/>
          <w:sz w:val="21"/>
          <w:szCs w:val="21"/>
          <w:rtl/>
        </w:rPr>
        <w:t xml:space="preserve">  </w:t>
      </w:r>
      <w:r>
        <w:rPr>
          <w:rFonts w:ascii="Courier New" w:eastAsia="Courier New" w:cs="Courier New" w:hAnsi="Courier New"/>
          <w:color w:val="9CDCFE"/>
          <w:sz w:val="21"/>
          <w:szCs w:val="21"/>
          <w:rtl/>
        </w:rPr>
        <w:t>connection</w:t>
      </w:r>
      <w:r>
        <w:rPr>
          <w:rFonts w:ascii="Courier New" w:eastAsia="Courier New" w:cs="Courier New" w:hAnsi="Courier New"/>
          <w:color w:val="CCCCCC"/>
          <w:sz w:val="21"/>
          <w:szCs w:val="21"/>
          <w:rtl/>
        </w:rPr>
        <w:t>,</w:t>
      </w:r>
    </w:p>
    <w:p>
      <w:pPr>
        <w:shd w:val="clear" w:color="auto" w:fill="1F1F1F"/>
        <w:spacing w:before="240" w:after="240" w:line="324" w:lineRule="auto"/>
        <w:rPr>
          <w:rFonts w:ascii="Courier New" w:eastAsia="Courier New" w:cs="Courier New" w:hAnsi="Courier New"/>
          <w:color w:val="CCCCCC"/>
          <w:sz w:val="21"/>
          <w:szCs w:val="21"/>
        </w:rPr>
      </w:pPr>
      <w:r>
        <w:rPr>
          <w:rFonts w:ascii="Courier New" w:eastAsia="Courier New" w:cs="Courier New" w:hAnsi="Courier New"/>
          <w:color w:val="CCCCCC"/>
          <w:sz w:val="21"/>
          <w:szCs w:val="21"/>
          <w:rtl/>
        </w:rPr>
        <w:t>};</w:t>
      </w:r>
    </w:p>
    <w:p>
      <w:pPr>
        <w:spacing w:before="240" w:after="240"/>
        <w:rPr>
          <w:rFonts w:ascii="Roboto Mono" w:eastAsia="Roboto Mono" w:cs="Roboto Mono" w:hAnsi="Roboto Mono"/>
          <w:color w:val="188038"/>
          <w:sz w:val="26"/>
          <w:szCs w:val="26"/>
        </w:rPr>
      </w:pPr>
      <w:r>
        <w:rPr>
          <w:rFonts w:ascii="Roboto Mono" w:eastAsia="Roboto Mono" w:cs="Roboto Mono" w:hAnsi="Roboto Mono"/>
          <w:color w:val="188038"/>
          <w:sz w:val="26"/>
          <w:szCs w:val="26"/>
          <w:rtl/>
        </w:rPr>
        <w:t xml:space="preserve">In </w:t>
      </w:r>
      <w:r>
        <w:rPr>
          <w:rFonts w:ascii="Roboto Mono" w:eastAsia="Roboto Mono" w:cs="Roboto Mono" w:hAnsi="Roboto Mono"/>
          <w:color w:val="1155CC"/>
          <w:sz w:val="26"/>
          <w:szCs w:val="26"/>
          <w:u w:val="single"/>
          <w:rtl/>
        </w:rPr>
        <w:fldChar w:fldCharType="begin"/>
      </w:r>
      <w:r>
        <w:instrText>HYPERLINK "http://index.js"</w:instrText>
      </w:r>
      <w:r>
        <w:rPr>
          <w:rFonts w:ascii="Roboto Mono" w:eastAsia="Roboto Mono" w:cs="Roboto Mono" w:hAnsi="Roboto Mono"/>
          <w:color w:val="1155CC"/>
          <w:sz w:val="26"/>
          <w:szCs w:val="26"/>
          <w:u w:val="single"/>
          <w:rtl/>
        </w:rPr>
        <w:fldChar w:fldCharType="separate"/>
      </w:r>
      <w:r>
        <w:rPr>
          <w:rFonts w:ascii="Roboto Mono" w:eastAsia="Roboto Mono" w:cs="Roboto Mono" w:hAnsi="Roboto Mono"/>
          <w:color w:val="1155CC"/>
          <w:sz w:val="26"/>
          <w:szCs w:val="26"/>
          <w:u w:val="single"/>
          <w:rtl/>
        </w:rPr>
        <w:t>index.js</w:t>
      </w:r>
      <w:r>
        <w:rPr>
          <w:rFonts w:ascii="Roboto Mono" w:eastAsia="Roboto Mono" w:cs="Roboto Mono" w:hAnsi="Roboto Mono"/>
          <w:color w:val="1155CC"/>
          <w:sz w:val="26"/>
          <w:szCs w:val="26"/>
          <w:u w:val="single"/>
          <w:rtl/>
        </w:rPr>
        <w:fldChar w:fldCharType="end"/>
      </w:r>
      <w:r>
        <w:rPr>
          <w:rFonts w:ascii="Roboto Mono" w:eastAsia="Roboto Mono" w:cs="Roboto Mono" w:hAnsi="Roboto Mono"/>
          <w:color w:val="188038"/>
          <w:sz w:val="26"/>
          <w:szCs w:val="26"/>
          <w:rtl/>
        </w:rPr>
        <w:t>:</w:t>
      </w:r>
    </w:p>
    <w:p>
      <w:pPr>
        <w:shd w:val="clear" w:color="auto" w:fill="1F1F1F"/>
        <w:spacing w:before="240" w:after="240" w:line="324" w:lineRule="auto"/>
        <w:rPr>
          <w:rFonts w:ascii="Courier New" w:eastAsia="Courier New" w:cs="Courier New" w:hAnsi="Courier New"/>
          <w:color w:val="CCCCCC"/>
          <w:sz w:val="21"/>
          <w:szCs w:val="21"/>
        </w:rPr>
      </w:pPr>
      <w:r>
        <w:rPr>
          <w:rFonts w:ascii="Courier New" w:eastAsia="Courier New" w:cs="Courier New" w:hAnsi="Courier New"/>
          <w:color w:val="569CD6"/>
          <w:sz w:val="21"/>
          <w:szCs w:val="21"/>
          <w:rtl/>
        </w:rPr>
        <w:t>const</w:t>
      </w:r>
      <w:r>
        <w:rPr>
          <w:rFonts w:ascii="Courier New" w:eastAsia="Courier New" w:cs="Courier New" w:hAnsi="Courier New"/>
          <w:color w:val="CCCCCC"/>
          <w:sz w:val="21"/>
          <w:szCs w:val="21"/>
          <w:rtl/>
        </w:rPr>
        <w:t xml:space="preserve"> { </w:t>
      </w:r>
      <w:r>
        <w:rPr>
          <w:rFonts w:ascii="Courier New" w:eastAsia="Courier New" w:cs="Courier New" w:hAnsi="Courier New"/>
          <w:color w:val="4FC1FF"/>
          <w:sz w:val="21"/>
          <w:szCs w:val="21"/>
          <w:rtl/>
        </w:rPr>
        <w:t>connectionDB</w:t>
      </w:r>
      <w:r>
        <w:rPr>
          <w:rFonts w:ascii="Courier New" w:eastAsia="Courier New" w:cs="Courier New" w:hAnsi="Courier New"/>
          <w:color w:val="CCCCCC"/>
          <w:sz w:val="21"/>
          <w:szCs w:val="21"/>
          <w:rtl/>
        </w:rPr>
        <w:t xml:space="preserve"> } </w:t>
      </w:r>
      <w:r>
        <w:rPr>
          <w:rFonts w:ascii="Courier New" w:eastAsia="Courier New" w:cs="Courier New" w:hAnsi="Courier New"/>
          <w:color w:val="D4D4D4"/>
          <w:sz w:val="21"/>
          <w:szCs w:val="21"/>
          <w:rtl/>
        </w:rPr>
        <w:t>=</w:t>
      </w:r>
      <w:r>
        <w:rPr>
          <w:rFonts w:ascii="Courier New" w:eastAsia="Courier New" w:cs="Courier New" w:hAnsi="Courier New"/>
          <w:color w:val="CCCCCC"/>
          <w:sz w:val="21"/>
          <w:szCs w:val="21"/>
          <w:rtl/>
        </w:rPr>
        <w:t xml:space="preserve"> </w:t>
      </w:r>
      <w:r>
        <w:rPr>
          <w:rFonts w:ascii="Courier New" w:eastAsia="Courier New" w:cs="Courier New" w:hAnsi="Courier New"/>
          <w:color w:val="DCDCAA"/>
          <w:sz w:val="21"/>
          <w:szCs w:val="21"/>
          <w:rtl/>
        </w:rPr>
        <w:t>require</w:t>
      </w:r>
      <w:r>
        <w:rPr>
          <w:rFonts w:ascii="Courier New" w:eastAsia="Courier New" w:cs="Courier New" w:hAnsi="Courier New"/>
          <w:color w:val="CCCCCC"/>
          <w:sz w:val="21"/>
          <w:szCs w:val="21"/>
          <w:rtl/>
        </w:rPr>
        <w:t>(</w:t>
      </w:r>
      <w:r>
        <w:rPr>
          <w:rFonts w:ascii="Courier New" w:eastAsia="Courier New" w:cs="Courier New" w:hAnsi="Courier New"/>
          <w:color w:val="CE9178"/>
          <w:sz w:val="21"/>
          <w:szCs w:val="21"/>
          <w:rtl/>
        </w:rPr>
        <w:t>"./Config/db"</w:t>
      </w:r>
      <w:r>
        <w:rPr>
          <w:rFonts w:ascii="Courier New" w:eastAsia="Courier New" w:cs="Courier New" w:hAnsi="Courier New"/>
          <w:color w:val="CCCCCC"/>
          <w:sz w:val="21"/>
          <w:szCs w:val="21"/>
          <w:rtl/>
        </w:rPr>
        <w:t>);</w:t>
      </w:r>
    </w:p>
    <w:p>
      <w:pPr>
        <w:shd w:val="clear" w:color="auto" w:fill="1F1F1F"/>
        <w:spacing w:before="240" w:after="240" w:line="324" w:lineRule="auto"/>
        <w:rPr>
          <w:rFonts w:ascii="Courier New" w:eastAsia="Courier New" w:cs="Courier New" w:hAnsi="Courier New"/>
          <w:color w:val="CCCCCC"/>
          <w:sz w:val="21"/>
          <w:szCs w:val="21"/>
        </w:rPr>
      </w:pPr>
    </w:p>
    <w:p>
      <w:pPr>
        <w:shd w:val="clear" w:color="auto" w:fill="1F1F1F"/>
        <w:spacing w:before="240" w:after="240" w:line="324" w:lineRule="auto"/>
        <w:rPr>
          <w:rFonts w:ascii="Courier New" w:eastAsia="Courier New" w:cs="Courier New" w:hAnsi="Courier New"/>
          <w:color w:val="CCCCCC"/>
          <w:sz w:val="21"/>
          <w:szCs w:val="21"/>
        </w:rPr>
      </w:pPr>
      <w:r>
        <w:rPr>
          <w:rFonts w:ascii="Courier New" w:eastAsia="Courier New" w:cs="Courier New" w:hAnsi="Courier New"/>
          <w:color w:val="4FC1FF"/>
          <w:sz w:val="21"/>
          <w:szCs w:val="21"/>
          <w:rtl/>
        </w:rPr>
        <w:t>app</w:t>
      </w:r>
      <w:r>
        <w:rPr>
          <w:rFonts w:ascii="Courier New" w:eastAsia="Courier New" w:cs="Courier New" w:hAnsi="Courier New"/>
          <w:color w:val="CCCCCC"/>
          <w:sz w:val="21"/>
          <w:szCs w:val="21"/>
          <w:rtl/>
        </w:rPr>
        <w:t>.</w:t>
      </w:r>
      <w:r>
        <w:rPr>
          <w:rFonts w:ascii="Courier New" w:eastAsia="Courier New" w:cs="Courier New" w:hAnsi="Courier New"/>
          <w:color w:val="DCDCAA"/>
          <w:sz w:val="21"/>
          <w:szCs w:val="21"/>
          <w:rtl/>
        </w:rPr>
        <w:t>listen</w:t>
      </w:r>
      <w:r>
        <w:rPr>
          <w:rFonts w:ascii="Courier New" w:eastAsia="Courier New" w:cs="Courier New" w:hAnsi="Courier New"/>
          <w:color w:val="CCCCCC"/>
          <w:sz w:val="21"/>
          <w:szCs w:val="21"/>
          <w:rtl/>
        </w:rPr>
        <w:t>(</w:t>
      </w:r>
      <w:r>
        <w:rPr>
          <w:rFonts w:ascii="Courier New" w:eastAsia="Courier New" w:cs="Courier New" w:hAnsi="Courier New"/>
          <w:color w:val="B5CEA8"/>
          <w:sz w:val="21"/>
          <w:szCs w:val="21"/>
          <w:rtl/>
        </w:rPr>
        <w:t>5000</w:t>
      </w:r>
      <w:r>
        <w:rPr>
          <w:rFonts w:ascii="Courier New" w:eastAsia="Courier New" w:cs="Courier New" w:hAnsi="Courier New"/>
          <w:color w:val="CCCCCC"/>
          <w:sz w:val="21"/>
          <w:szCs w:val="21"/>
          <w:rtl/>
        </w:rPr>
        <w:t xml:space="preserve">, </w:t>
      </w:r>
      <w:r>
        <w:rPr>
          <w:rFonts w:ascii="Courier New" w:eastAsia="Courier New" w:cs="Courier New" w:hAnsi="Courier New"/>
          <w:color w:val="569CD6"/>
          <w:sz w:val="21"/>
          <w:szCs w:val="21"/>
          <w:rtl/>
        </w:rPr>
        <w:t>async</w:t>
      </w:r>
      <w:r>
        <w:rPr>
          <w:rFonts w:ascii="Courier New" w:eastAsia="Courier New" w:cs="Courier New" w:hAnsi="Courier New"/>
          <w:color w:val="CCCCCC"/>
          <w:sz w:val="21"/>
          <w:szCs w:val="21"/>
          <w:rtl/>
        </w:rPr>
        <w:t xml:space="preserve"> () </w:t>
      </w:r>
      <w:r>
        <w:rPr>
          <w:rFonts w:ascii="Courier New" w:eastAsia="Courier New" w:cs="Courier New" w:hAnsi="Courier New"/>
          <w:color w:val="569CD6"/>
          <w:sz w:val="21"/>
          <w:szCs w:val="21"/>
          <w:rtl/>
        </w:rPr>
        <w:t>=&gt;</w:t>
      </w:r>
      <w:r>
        <w:rPr>
          <w:rFonts w:ascii="Courier New" w:eastAsia="Courier New" w:cs="Courier New" w:hAnsi="Courier New"/>
          <w:color w:val="CCCCCC"/>
          <w:sz w:val="21"/>
          <w:szCs w:val="21"/>
          <w:rtl/>
        </w:rPr>
        <w:t xml:space="preserve"> {</w:t>
      </w:r>
    </w:p>
    <w:p>
      <w:pPr>
        <w:shd w:val="clear" w:color="auto" w:fill="1F1F1F"/>
        <w:spacing w:before="240" w:after="240" w:line="324" w:lineRule="auto"/>
        <w:rPr>
          <w:rFonts w:ascii="Courier New" w:eastAsia="Courier New" w:cs="Courier New" w:hAnsi="Courier New"/>
          <w:color w:val="CCCCCC"/>
          <w:sz w:val="21"/>
          <w:szCs w:val="21"/>
        </w:rPr>
      </w:pPr>
      <w:r>
        <w:rPr>
          <w:rFonts w:ascii="Courier New" w:eastAsia="Courier New" w:cs="Courier New" w:hAnsi="Courier New"/>
          <w:color w:val="CCCCCC"/>
          <w:sz w:val="21"/>
          <w:szCs w:val="21"/>
          <w:rtl/>
        </w:rPr>
        <w:t xml:space="preserve">  </w:t>
      </w:r>
      <w:r>
        <w:rPr>
          <w:rFonts w:ascii="Courier New" w:eastAsia="Courier New" w:cs="Courier New" w:hAnsi="Courier New"/>
          <w:color w:val="C586C0"/>
          <w:sz w:val="21"/>
          <w:szCs w:val="21"/>
          <w:rtl/>
        </w:rPr>
        <w:t>try</w:t>
      </w:r>
      <w:r>
        <w:rPr>
          <w:rFonts w:ascii="Courier New" w:eastAsia="Courier New" w:cs="Courier New" w:hAnsi="Courier New"/>
          <w:color w:val="CCCCCC"/>
          <w:sz w:val="21"/>
          <w:szCs w:val="21"/>
          <w:rtl/>
        </w:rPr>
        <w:t xml:space="preserve"> {</w:t>
      </w:r>
    </w:p>
    <w:p>
      <w:pPr>
        <w:shd w:val="clear" w:color="auto" w:fill="1F1F1F"/>
        <w:spacing w:before="240" w:after="240" w:line="324" w:lineRule="auto"/>
        <w:rPr>
          <w:rFonts w:ascii="Courier New" w:eastAsia="Courier New" w:cs="Courier New" w:hAnsi="Courier New"/>
          <w:color w:val="CCCCCC"/>
          <w:sz w:val="21"/>
          <w:szCs w:val="21"/>
        </w:rPr>
      </w:pPr>
      <w:r>
        <w:rPr>
          <w:rFonts w:ascii="Courier New" w:eastAsia="Courier New" w:cs="Courier New" w:hAnsi="Courier New"/>
          <w:color w:val="CCCCCC"/>
          <w:sz w:val="21"/>
          <w:szCs w:val="21"/>
          <w:rtl/>
        </w:rPr>
        <w:t xml:space="preserve">    </w:t>
      </w:r>
      <w:r>
        <w:rPr>
          <w:rFonts w:ascii="Courier New" w:eastAsia="Courier New" w:cs="Courier New" w:hAnsi="Courier New"/>
          <w:color w:val="C586C0"/>
          <w:sz w:val="21"/>
          <w:szCs w:val="21"/>
          <w:rtl/>
        </w:rPr>
        <w:t>await</w:t>
      </w:r>
      <w:r>
        <w:rPr>
          <w:rFonts w:ascii="Courier New" w:eastAsia="Courier New" w:cs="Courier New" w:hAnsi="Courier New"/>
          <w:color w:val="CCCCCC"/>
          <w:sz w:val="21"/>
          <w:szCs w:val="21"/>
          <w:rtl/>
        </w:rPr>
        <w:t xml:space="preserve"> </w:t>
      </w:r>
      <w:r>
        <w:rPr>
          <w:rFonts w:ascii="Courier New" w:eastAsia="Courier New" w:cs="Courier New" w:hAnsi="Courier New"/>
          <w:color w:val="9CDCFE"/>
          <w:sz w:val="21"/>
          <w:szCs w:val="21"/>
          <w:rtl/>
        </w:rPr>
        <w:t>connectionDB</w:t>
      </w:r>
      <w:r>
        <w:rPr>
          <w:rFonts w:ascii="Courier New" w:eastAsia="Courier New" w:cs="Courier New" w:hAnsi="Courier New"/>
          <w:color w:val="CCCCCC"/>
          <w:sz w:val="21"/>
          <w:szCs w:val="21"/>
          <w:rtl/>
        </w:rPr>
        <w:t>;</w:t>
      </w:r>
    </w:p>
    <w:p>
      <w:pPr>
        <w:shd w:val="clear" w:color="auto" w:fill="1F1F1F"/>
        <w:spacing w:before="240" w:after="240" w:line="324" w:lineRule="auto"/>
        <w:rPr>
          <w:rFonts w:ascii="Courier New" w:eastAsia="Courier New" w:cs="Courier New" w:hAnsi="Courier New"/>
          <w:color w:val="CCCCCC"/>
          <w:sz w:val="21"/>
          <w:szCs w:val="21"/>
        </w:rPr>
      </w:pPr>
      <w:r>
        <w:rPr>
          <w:rFonts w:ascii="Courier New" w:eastAsia="Courier New" w:cs="Courier New" w:hAnsi="Courier New"/>
          <w:color w:val="CCCCCC"/>
          <w:sz w:val="21"/>
          <w:szCs w:val="21"/>
          <w:rtl/>
        </w:rPr>
        <w:t xml:space="preserve">    </w:t>
      </w:r>
      <w:r>
        <w:rPr>
          <w:rFonts w:ascii="Courier New" w:eastAsia="Courier New" w:cs="Courier New" w:hAnsi="Courier New"/>
          <w:color w:val="9CDCFE"/>
          <w:sz w:val="21"/>
          <w:szCs w:val="21"/>
          <w:rtl/>
        </w:rPr>
        <w:t>console</w:t>
      </w:r>
      <w:r>
        <w:rPr>
          <w:rFonts w:ascii="Courier New" w:eastAsia="Courier New" w:cs="Courier New" w:hAnsi="Courier New"/>
          <w:color w:val="CCCCCC"/>
          <w:sz w:val="21"/>
          <w:szCs w:val="21"/>
          <w:rtl/>
        </w:rPr>
        <w:t>.</w:t>
      </w:r>
      <w:r>
        <w:rPr>
          <w:rFonts w:ascii="Courier New" w:eastAsia="Courier New" w:cs="Courier New" w:hAnsi="Courier New"/>
          <w:color w:val="DCDCAA"/>
          <w:sz w:val="21"/>
          <w:szCs w:val="21"/>
          <w:rtl/>
        </w:rPr>
        <w:t>log</w:t>
      </w:r>
      <w:r>
        <w:rPr>
          <w:rFonts w:ascii="Courier New" w:eastAsia="Courier New" w:cs="Courier New" w:hAnsi="Courier New"/>
          <w:color w:val="CCCCCC"/>
          <w:sz w:val="21"/>
          <w:szCs w:val="21"/>
          <w:rtl/>
        </w:rPr>
        <w:t>(</w:t>
      </w:r>
      <w:r>
        <w:rPr>
          <w:rFonts w:ascii="Courier New" w:eastAsia="Courier New" w:cs="Courier New" w:hAnsi="Courier New"/>
          <w:color w:val="CE9178"/>
          <w:sz w:val="21"/>
          <w:szCs w:val="21"/>
          <w:rtl/>
        </w:rPr>
        <w:t>"Connected to Database"</w:t>
      </w:r>
      <w:r>
        <w:rPr>
          <w:rFonts w:ascii="Courier New" w:eastAsia="Courier New" w:cs="Courier New" w:hAnsi="Courier New"/>
          <w:color w:val="CCCCCC"/>
          <w:sz w:val="21"/>
          <w:szCs w:val="21"/>
          <w:rtl/>
        </w:rPr>
        <w:t>);</w:t>
      </w:r>
    </w:p>
    <w:p>
      <w:pPr>
        <w:shd w:val="clear" w:color="auto" w:fill="1F1F1F"/>
        <w:spacing w:before="240" w:after="240" w:line="324" w:lineRule="auto"/>
        <w:rPr>
          <w:rFonts w:ascii="Courier New" w:eastAsia="Courier New" w:cs="Courier New" w:hAnsi="Courier New"/>
          <w:color w:val="CCCCCC"/>
          <w:sz w:val="21"/>
          <w:szCs w:val="21"/>
        </w:rPr>
      </w:pPr>
      <w:r>
        <w:rPr>
          <w:rFonts w:ascii="Courier New" w:eastAsia="Courier New" w:cs="Courier New" w:hAnsi="Courier New"/>
          <w:color w:val="CCCCCC"/>
          <w:sz w:val="21"/>
          <w:szCs w:val="21"/>
          <w:rtl/>
        </w:rPr>
        <w:t xml:space="preserve">  } </w:t>
      </w:r>
      <w:r>
        <w:rPr>
          <w:rFonts w:ascii="Courier New" w:eastAsia="Courier New" w:cs="Courier New" w:hAnsi="Courier New"/>
          <w:color w:val="C586C0"/>
          <w:sz w:val="21"/>
          <w:szCs w:val="21"/>
          <w:rtl/>
        </w:rPr>
        <w:t>catch</w:t>
      </w:r>
      <w:r>
        <w:rPr>
          <w:rFonts w:ascii="Courier New" w:eastAsia="Courier New" w:cs="Courier New" w:hAnsi="Courier New"/>
          <w:color w:val="CCCCCC"/>
          <w:sz w:val="21"/>
          <w:szCs w:val="21"/>
          <w:rtl/>
        </w:rPr>
        <w:t xml:space="preserve"> (</w:t>
      </w:r>
      <w:r>
        <w:rPr>
          <w:rFonts w:ascii="Courier New" w:eastAsia="Courier New" w:cs="Courier New" w:hAnsi="Courier New"/>
          <w:color w:val="9CDCFE"/>
          <w:sz w:val="21"/>
          <w:szCs w:val="21"/>
          <w:rtl/>
        </w:rPr>
        <w:t>err</w:t>
      </w:r>
      <w:r>
        <w:rPr>
          <w:rFonts w:ascii="Courier New" w:eastAsia="Courier New" w:cs="Courier New" w:hAnsi="Courier New"/>
          <w:color w:val="CCCCCC"/>
          <w:sz w:val="21"/>
          <w:szCs w:val="21"/>
          <w:rtl/>
        </w:rPr>
        <w:t>) {</w:t>
      </w:r>
    </w:p>
    <w:p>
      <w:pPr>
        <w:shd w:val="clear" w:color="auto" w:fill="1F1F1F"/>
        <w:spacing w:before="240" w:after="240" w:line="324" w:lineRule="auto"/>
        <w:rPr>
          <w:rFonts w:ascii="Courier New" w:eastAsia="Courier New" w:cs="Courier New" w:hAnsi="Courier New"/>
          <w:color w:val="CCCCCC"/>
          <w:sz w:val="21"/>
          <w:szCs w:val="21"/>
        </w:rPr>
      </w:pPr>
      <w:r>
        <w:rPr>
          <w:rFonts w:ascii="Courier New" w:eastAsia="Courier New" w:cs="Courier New" w:hAnsi="Courier New"/>
          <w:color w:val="CCCCCC"/>
          <w:sz w:val="21"/>
          <w:szCs w:val="21"/>
          <w:rtl/>
        </w:rPr>
        <w:t xml:space="preserve">    </w:t>
      </w:r>
      <w:r>
        <w:rPr>
          <w:rFonts w:ascii="Courier New" w:eastAsia="Courier New" w:cs="Courier New" w:hAnsi="Courier New"/>
          <w:color w:val="9CDCFE"/>
          <w:sz w:val="21"/>
          <w:szCs w:val="21"/>
          <w:rtl/>
        </w:rPr>
        <w:t>console</w:t>
      </w:r>
      <w:r>
        <w:rPr>
          <w:rFonts w:ascii="Courier New" w:eastAsia="Courier New" w:cs="Courier New" w:hAnsi="Courier New"/>
          <w:color w:val="CCCCCC"/>
          <w:sz w:val="21"/>
          <w:szCs w:val="21"/>
          <w:rtl/>
        </w:rPr>
        <w:t>.</w:t>
      </w:r>
      <w:r>
        <w:rPr>
          <w:rFonts w:ascii="Courier New" w:eastAsia="Courier New" w:cs="Courier New" w:hAnsi="Courier New"/>
          <w:color w:val="DCDCAA"/>
          <w:sz w:val="21"/>
          <w:szCs w:val="21"/>
          <w:rtl/>
        </w:rPr>
        <w:t>log</w:t>
      </w:r>
      <w:r>
        <w:rPr>
          <w:rFonts w:ascii="Courier New" w:eastAsia="Courier New" w:cs="Courier New" w:hAnsi="Courier New"/>
          <w:color w:val="CCCCCC"/>
          <w:sz w:val="21"/>
          <w:szCs w:val="21"/>
          <w:rtl/>
        </w:rPr>
        <w:t>(</w:t>
      </w:r>
      <w:r>
        <w:rPr>
          <w:rFonts w:ascii="Courier New" w:eastAsia="Courier New" w:cs="Courier New" w:hAnsi="Courier New"/>
          <w:color w:val="CE9178"/>
          <w:sz w:val="21"/>
          <w:szCs w:val="21"/>
          <w:rtl/>
        </w:rPr>
        <w:t>"Database connection failed"</w:t>
      </w:r>
      <w:r>
        <w:rPr>
          <w:rFonts w:ascii="Courier New" w:eastAsia="Courier New" w:cs="Courier New" w:hAnsi="Courier New"/>
          <w:color w:val="CCCCCC"/>
          <w:sz w:val="21"/>
          <w:szCs w:val="21"/>
          <w:rtl/>
        </w:rPr>
        <w:t>);</w:t>
      </w:r>
    </w:p>
    <w:p>
      <w:pPr>
        <w:shd w:val="clear" w:color="auto" w:fill="1F1F1F"/>
        <w:spacing w:before="240" w:after="240" w:line="324" w:lineRule="auto"/>
        <w:rPr>
          <w:rFonts w:ascii="Courier New" w:eastAsia="Courier New" w:cs="Courier New" w:hAnsi="Courier New"/>
          <w:color w:val="CCCCCC"/>
          <w:sz w:val="21"/>
          <w:szCs w:val="21"/>
        </w:rPr>
      </w:pPr>
      <w:r>
        <w:rPr>
          <w:rFonts w:ascii="Courier New" w:eastAsia="Courier New" w:cs="Courier New" w:hAnsi="Courier New"/>
          <w:color w:val="CCCCCC"/>
          <w:sz w:val="21"/>
          <w:szCs w:val="21"/>
          <w:rtl/>
        </w:rPr>
        <w:t xml:space="preserve">  }</w:t>
      </w:r>
    </w:p>
    <w:p>
      <w:pPr>
        <w:shd w:val="clear" w:color="auto" w:fill="1F1F1F"/>
        <w:spacing w:before="240" w:after="240" w:line="324" w:lineRule="auto"/>
        <w:rPr>
          <w:rFonts w:ascii="Courier New" w:eastAsia="Courier New" w:cs="Courier New" w:hAnsi="Courier New"/>
          <w:color w:val="CCCCCC"/>
          <w:sz w:val="21"/>
          <w:szCs w:val="21"/>
        </w:rPr>
      </w:pPr>
      <w:r>
        <w:rPr>
          <w:rFonts w:ascii="Courier New" w:eastAsia="Courier New" w:cs="Courier New" w:hAnsi="Courier New"/>
          <w:color w:val="CCCCCC"/>
          <w:sz w:val="21"/>
          <w:szCs w:val="21"/>
          <w:rtl/>
        </w:rPr>
        <w:t>});</w:t>
      </w:r>
    </w:p>
    <w:p>
      <w:pPr>
        <w:spacing w:before="240" w:after="240"/>
        <w:rPr>
          <w:rFonts w:ascii="Roboto Mono" w:eastAsia="Roboto Mono" w:cs="Roboto Mono" w:hAnsi="Roboto Mono"/>
          <w:color w:val="188038"/>
          <w:sz w:val="26"/>
          <w:szCs w:val="26"/>
        </w:rPr>
      </w:pPr>
    </w:p>
    <w:p>
      <w:pPr>
        <w:spacing w:before="240" w:after="240"/>
        <w:rPr>
          <w:sz w:val="26"/>
          <w:szCs w:val="26"/>
        </w:rPr>
      </w:pPr>
      <w:r>
        <w:rPr>
          <w:sz w:val="26"/>
          <w:szCs w:val="26"/>
          <w:rtl/>
        </w:rPr>
        <w:t>This ensures the server starts only after a successful database connection.</w:t>
      </w:r>
    </w:p>
    <w:p>
      <w:pPr>
        <w:spacing w:before="240" w:after="240"/>
        <w:rPr>
          <w:b/>
          <w:bCs/>
          <w:sz w:val="26"/>
          <w:szCs w:val="26"/>
        </w:rPr>
      </w:pPr>
      <w:r>
        <w:rPr>
          <w:b/>
          <w:bCs/>
          <w:sz w:val="26"/>
          <w:szCs w:val="26"/>
          <w:rtl/>
        </w:rPr>
        <w:t>CREATE SCHEMA AND MODELS:</w:t>
      </w:r>
    </w:p>
    <w:p>
      <w:pPr>
        <w:spacing w:before="240" w:after="240"/>
        <w:rPr>
          <w:sz w:val="26"/>
          <w:szCs w:val="26"/>
        </w:rPr>
      </w:pPr>
      <w:r>
        <w:rPr>
          <w:sz w:val="26"/>
          <w:szCs w:val="26"/>
          <w:rtl/>
        </w:rPr>
        <w:t>Schemas define the structure of documents inside MongoDB collections.</w:t>
      </w:r>
    </w:p>
    <w:p>
      <w:pPr>
        <w:pStyle w:val="2"/>
        <w:keepNext w:val="0"/>
        <w:keepLines w:val="0"/>
        <w:pageBreakBefore w:val="0"/>
        <w:spacing w:after="80"/>
        <w:rPr>
          <w:sz w:val="34"/>
          <w:szCs w:val="34"/>
        </w:rPr>
      </w:pPr>
      <w:bookmarkStart w:id="38" w:name="_heading=h.u9243rsmemd6"/>
      <w:bookmarkEnd w:id="38"/>
      <w:r>
        <w:rPr>
          <w:sz w:val="34"/>
          <w:szCs w:val="34"/>
          <w:rtl/>
        </w:rPr>
        <w:t xml:space="preserve"> User Schema</w:t>
      </w:r>
    </w:p>
    <w:p>
      <w:pPr>
        <w:spacing w:before="240" w:after="240"/>
        <w:rPr>
          <w:rFonts w:ascii="Roboto Mono" w:eastAsia="Roboto Mono" w:cs="Roboto Mono" w:hAnsi="Roboto Mono"/>
          <w:b/>
          <w:bCs/>
          <w:color w:val="188038"/>
          <w:sz w:val="26"/>
          <w:szCs w:val="26"/>
        </w:rPr>
      </w:pPr>
      <w:r>
        <w:rPr>
          <w:b/>
          <w:bCs/>
          <w:sz w:val="26"/>
          <w:szCs w:val="26"/>
          <w:rtl/>
        </w:rPr>
        <w:t xml:space="preserve">File: </w:t>
      </w:r>
      <w:r>
        <w:rPr>
          <w:rFonts w:ascii="Roboto Mono" w:eastAsia="Roboto Mono" w:cs="Roboto Mono" w:hAnsi="Roboto Mono"/>
          <w:b/>
          <w:bCs/>
          <w:color w:val="188038"/>
          <w:sz w:val="26"/>
          <w:szCs w:val="26"/>
          <w:rtl/>
        </w:rPr>
        <w:t>models/</w:t>
      </w:r>
      <w:r>
        <w:rPr>
          <w:rFonts w:ascii="Roboto Mono" w:eastAsia="Roboto Mono" w:cs="Roboto Mono" w:hAnsi="Roboto Mono"/>
          <w:b/>
          <w:bCs/>
          <w:color w:val="1155CC"/>
          <w:sz w:val="26"/>
          <w:szCs w:val="26"/>
          <w:u w:val="single"/>
          <w:rtl/>
        </w:rPr>
        <w:fldChar w:fldCharType="begin"/>
      </w:r>
      <w:r>
        <w:instrText>HYPERLINK "http://user.model.js"</w:instrText>
      </w:r>
      <w:r>
        <w:rPr>
          <w:rFonts w:ascii="Roboto Mono" w:eastAsia="Roboto Mono" w:cs="Roboto Mono" w:hAnsi="Roboto Mono"/>
          <w:b/>
          <w:bCs/>
          <w:color w:val="1155CC"/>
          <w:sz w:val="26"/>
          <w:szCs w:val="26"/>
          <w:u w:val="single"/>
          <w:rtl/>
        </w:rPr>
        <w:fldChar w:fldCharType="separate"/>
      </w:r>
      <w:r>
        <w:rPr>
          <w:rFonts w:ascii="Roboto Mono" w:eastAsia="Roboto Mono" w:cs="Roboto Mono" w:hAnsi="Roboto Mono"/>
          <w:b/>
          <w:bCs/>
          <w:color w:val="1155CC"/>
          <w:sz w:val="26"/>
          <w:szCs w:val="26"/>
          <w:u w:val="single"/>
          <w:rtl/>
        </w:rPr>
        <w:t>user.model.js</w:t>
      </w:r>
      <w:r>
        <w:rPr>
          <w:rFonts w:ascii="Roboto Mono" w:eastAsia="Roboto Mono" w:cs="Roboto Mono" w:hAnsi="Roboto Mono"/>
          <w:b/>
          <w:bCs/>
          <w:color w:val="1155CC"/>
          <w:sz w:val="26"/>
          <w:szCs w:val="26"/>
          <w:u w:val="single"/>
          <w:rtl/>
        </w:rPr>
        <w:fldChar w:fldCharType="end"/>
      </w:r>
    </w:p>
    <w:p>
      <w:pPr>
        <w:shd w:val="clear" w:color="auto" w:fill="1F1F1F"/>
        <w:spacing w:before="240" w:after="240" w:line="324" w:lineRule="auto"/>
        <w:rPr>
          <w:rFonts w:ascii="Roboto Mono" w:eastAsia="Roboto Mono" w:cs="Roboto Mono" w:hAnsi="Roboto Mono"/>
          <w:b/>
          <w:bCs/>
          <w:color w:val="188038"/>
          <w:sz w:val="26"/>
          <w:szCs w:val="26"/>
        </w:rPr>
      </w:pPr>
    </w:p>
    <w:p>
      <w:pPr>
        <w:shd w:val="clear" w:color="auto" w:fill="1F1F1F"/>
        <w:spacing w:before="240" w:after="240" w:line="324" w:lineRule="auto"/>
        <w:rPr>
          <w:rFonts w:ascii="Courier New" w:eastAsia="Courier New" w:cs="Courier New" w:hAnsi="Courier New"/>
          <w:b/>
          <w:bCs/>
          <w:color w:val="CCCCCC"/>
          <w:sz w:val="21"/>
          <w:szCs w:val="21"/>
        </w:rPr>
      </w:pPr>
      <w:r>
        <w:rPr>
          <w:rFonts w:ascii="Courier New" w:eastAsia="Courier New" w:cs="Courier New" w:hAnsi="Courier New"/>
          <w:b/>
          <w:bCs/>
          <w:color w:val="569CD6"/>
          <w:sz w:val="21"/>
          <w:szCs w:val="21"/>
          <w:rtl/>
        </w:rPr>
        <w:t>const</w:t>
      </w:r>
      <w:r>
        <w:rPr>
          <w:rFonts w:ascii="Courier New" w:eastAsia="Courier New" w:cs="Courier New" w:hAnsi="Courier New"/>
          <w:b/>
          <w:bCs/>
          <w:color w:val="CCCCCC"/>
          <w:sz w:val="21"/>
          <w:szCs w:val="21"/>
          <w:rtl/>
        </w:rPr>
        <w:t xml:space="preserve"> </w:t>
      </w:r>
      <w:r>
        <w:rPr>
          <w:rFonts w:ascii="Courier New" w:eastAsia="Courier New" w:cs="Courier New" w:hAnsi="Courier New"/>
          <w:b/>
          <w:bCs/>
          <w:color w:val="4EC9B0"/>
          <w:sz w:val="21"/>
          <w:szCs w:val="21"/>
          <w:rtl/>
        </w:rPr>
        <w:t>mongoose</w:t>
      </w:r>
      <w:r>
        <w:rPr>
          <w:rFonts w:ascii="Courier New" w:eastAsia="Courier New" w:cs="Courier New" w:hAnsi="Courier New"/>
          <w:b/>
          <w:bCs/>
          <w:color w:val="CCCCCC"/>
          <w:sz w:val="21"/>
          <w:szCs w:val="21"/>
          <w:rtl/>
        </w:rPr>
        <w:t xml:space="preserve"> </w:t>
      </w:r>
      <w:r>
        <w:rPr>
          <w:rFonts w:ascii="Courier New" w:eastAsia="Courier New" w:cs="Courier New" w:hAnsi="Courier New"/>
          <w:b/>
          <w:bCs/>
          <w:color w:val="D4D4D4"/>
          <w:sz w:val="21"/>
          <w:szCs w:val="21"/>
          <w:rtl/>
        </w:rPr>
        <w:t>=</w:t>
      </w:r>
      <w:r>
        <w:rPr>
          <w:rFonts w:ascii="Courier New" w:eastAsia="Courier New" w:cs="Courier New" w:hAnsi="Courier New"/>
          <w:b/>
          <w:bCs/>
          <w:color w:val="CCCCCC"/>
          <w:sz w:val="21"/>
          <w:szCs w:val="21"/>
          <w:rtl/>
        </w:rPr>
        <w:t xml:space="preserve"> </w:t>
      </w:r>
      <w:r>
        <w:rPr>
          <w:rFonts w:ascii="Courier New" w:eastAsia="Courier New" w:cs="Courier New" w:hAnsi="Courier New"/>
          <w:b/>
          <w:bCs/>
          <w:color w:val="DCDCAA"/>
          <w:sz w:val="21"/>
          <w:szCs w:val="21"/>
          <w:rtl/>
        </w:rPr>
        <w:t>require</w:t>
      </w:r>
      <w:r>
        <w:rPr>
          <w:rFonts w:ascii="Courier New" w:eastAsia="Courier New" w:cs="Courier New" w:hAnsi="Courier New"/>
          <w:b/>
          <w:bCs/>
          <w:color w:val="CCCCCC"/>
          <w:sz w:val="21"/>
          <w:szCs w:val="21"/>
          <w:rtl/>
        </w:rPr>
        <w:t>(</w:t>
      </w:r>
      <w:r>
        <w:rPr>
          <w:rFonts w:ascii="Courier New" w:eastAsia="Courier New" w:cs="Courier New" w:hAnsi="Courier New"/>
          <w:b/>
          <w:bCs/>
          <w:color w:val="CE9178"/>
          <w:sz w:val="21"/>
          <w:szCs w:val="21"/>
          <w:rtl/>
        </w:rPr>
        <w:t>"mongoose"</w:t>
      </w:r>
      <w:r>
        <w:rPr>
          <w:rFonts w:ascii="Courier New" w:eastAsia="Courier New" w:cs="Courier New" w:hAnsi="Courier New"/>
          <w:b/>
          <w:bCs/>
          <w:color w:val="CCCCCC"/>
          <w:sz w:val="21"/>
          <w:szCs w:val="21"/>
          <w:rtl/>
        </w:rPr>
        <w:t>);</w:t>
      </w:r>
    </w:p>
    <w:p>
      <w:pPr>
        <w:shd w:val="clear" w:color="auto" w:fill="1F1F1F"/>
        <w:spacing w:before="240" w:after="240" w:line="324" w:lineRule="auto"/>
        <w:rPr>
          <w:rFonts w:ascii="Courier New" w:eastAsia="Courier New" w:cs="Courier New" w:hAnsi="Courier New"/>
          <w:b/>
          <w:bCs/>
          <w:color w:val="CCCCCC"/>
          <w:sz w:val="21"/>
          <w:szCs w:val="21"/>
        </w:rPr>
      </w:pPr>
    </w:p>
    <w:p>
      <w:pPr>
        <w:shd w:val="clear" w:color="auto" w:fill="1F1F1F"/>
        <w:spacing w:before="240" w:after="240" w:line="324" w:lineRule="auto"/>
        <w:rPr>
          <w:rFonts w:ascii="Courier New" w:eastAsia="Courier New" w:cs="Courier New" w:hAnsi="Courier New"/>
          <w:b/>
          <w:bCs/>
          <w:color w:val="CCCCCC"/>
          <w:sz w:val="21"/>
          <w:szCs w:val="21"/>
        </w:rPr>
      </w:pPr>
      <w:r>
        <w:rPr>
          <w:rFonts w:ascii="Courier New" w:eastAsia="Courier New" w:cs="Courier New" w:hAnsi="Courier New"/>
          <w:b/>
          <w:bCs/>
          <w:color w:val="569CD6"/>
          <w:sz w:val="21"/>
          <w:szCs w:val="21"/>
          <w:rtl/>
        </w:rPr>
        <w:t>const</w:t>
      </w:r>
      <w:r>
        <w:rPr>
          <w:rFonts w:ascii="Courier New" w:eastAsia="Courier New" w:cs="Courier New" w:hAnsi="Courier New"/>
          <w:b/>
          <w:bCs/>
          <w:color w:val="CCCCCC"/>
          <w:sz w:val="21"/>
          <w:szCs w:val="21"/>
          <w:rtl/>
        </w:rPr>
        <w:t xml:space="preserve"> </w:t>
      </w:r>
      <w:r>
        <w:rPr>
          <w:rFonts w:ascii="Courier New" w:eastAsia="Courier New" w:cs="Courier New" w:hAnsi="Courier New"/>
          <w:b/>
          <w:bCs/>
          <w:color w:val="4FC1FF"/>
          <w:sz w:val="21"/>
          <w:szCs w:val="21"/>
          <w:rtl/>
        </w:rPr>
        <w:t>userSchema</w:t>
      </w:r>
      <w:r>
        <w:rPr>
          <w:rFonts w:ascii="Courier New" w:eastAsia="Courier New" w:cs="Courier New" w:hAnsi="Courier New"/>
          <w:b/>
          <w:bCs/>
          <w:color w:val="CCCCCC"/>
          <w:sz w:val="21"/>
          <w:szCs w:val="21"/>
          <w:rtl/>
        </w:rPr>
        <w:t xml:space="preserve"> </w:t>
      </w:r>
      <w:r>
        <w:rPr>
          <w:rFonts w:ascii="Courier New" w:eastAsia="Courier New" w:cs="Courier New" w:hAnsi="Courier New"/>
          <w:b/>
          <w:bCs/>
          <w:color w:val="D4D4D4"/>
          <w:sz w:val="21"/>
          <w:szCs w:val="21"/>
          <w:rtl/>
        </w:rPr>
        <w:t>=</w:t>
      </w:r>
      <w:r>
        <w:rPr>
          <w:rFonts w:ascii="Courier New" w:eastAsia="Courier New" w:cs="Courier New" w:hAnsi="Courier New"/>
          <w:b/>
          <w:bCs/>
          <w:color w:val="CCCCCC"/>
          <w:sz w:val="21"/>
          <w:szCs w:val="21"/>
          <w:rtl/>
        </w:rPr>
        <w:t xml:space="preserve"> </w:t>
      </w:r>
      <w:r>
        <w:rPr>
          <w:rFonts w:ascii="Courier New" w:eastAsia="Courier New" w:cs="Courier New" w:hAnsi="Courier New"/>
          <w:b/>
          <w:bCs/>
          <w:color w:val="569CD6"/>
          <w:sz w:val="21"/>
          <w:szCs w:val="21"/>
          <w:rtl/>
        </w:rPr>
        <w:t>new</w:t>
      </w:r>
      <w:r>
        <w:rPr>
          <w:rFonts w:ascii="Courier New" w:eastAsia="Courier New" w:cs="Courier New" w:hAnsi="Courier New"/>
          <w:b/>
          <w:bCs/>
          <w:color w:val="CCCCCC"/>
          <w:sz w:val="21"/>
          <w:szCs w:val="21"/>
          <w:rtl/>
        </w:rPr>
        <w:t xml:space="preserve"> </w:t>
      </w:r>
      <w:r>
        <w:rPr>
          <w:rFonts w:ascii="Courier New" w:eastAsia="Courier New" w:cs="Courier New" w:hAnsi="Courier New"/>
          <w:b/>
          <w:bCs/>
          <w:color w:val="4EC9B0"/>
          <w:sz w:val="21"/>
          <w:szCs w:val="21"/>
          <w:rtl/>
        </w:rPr>
        <w:t>mongoose</w:t>
      </w:r>
      <w:r>
        <w:rPr>
          <w:rFonts w:ascii="Courier New" w:eastAsia="Courier New" w:cs="Courier New" w:hAnsi="Courier New"/>
          <w:b/>
          <w:bCs/>
          <w:color w:val="CCCCCC"/>
          <w:sz w:val="21"/>
          <w:szCs w:val="21"/>
          <w:rtl/>
        </w:rPr>
        <w:t>.</w:t>
      </w:r>
      <w:r>
        <w:rPr>
          <w:rFonts w:ascii="Courier New" w:eastAsia="Courier New" w:cs="Courier New" w:hAnsi="Courier New"/>
          <w:b/>
          <w:bCs/>
          <w:color w:val="4EC9B0"/>
          <w:sz w:val="21"/>
          <w:szCs w:val="21"/>
          <w:rtl/>
        </w:rPr>
        <w:t>Schema</w:t>
      </w:r>
      <w:r>
        <w:rPr>
          <w:rFonts w:ascii="Courier New" w:eastAsia="Courier New" w:cs="Courier New" w:hAnsi="Courier New"/>
          <w:b/>
          <w:bCs/>
          <w:color w:val="CCCCCC"/>
          <w:sz w:val="21"/>
          <w:szCs w:val="21"/>
          <w:rtl/>
        </w:rPr>
        <w:t>(</w:t>
      </w:r>
    </w:p>
    <w:p>
      <w:pPr>
        <w:shd w:val="clear" w:color="auto" w:fill="1F1F1F"/>
        <w:spacing w:before="240" w:after="240" w:line="324" w:lineRule="auto"/>
        <w:rPr>
          <w:rFonts w:ascii="Courier New" w:eastAsia="Courier New" w:cs="Courier New" w:hAnsi="Courier New"/>
          <w:b/>
          <w:bCs/>
          <w:color w:val="CCCCCC"/>
          <w:sz w:val="21"/>
          <w:szCs w:val="21"/>
        </w:rPr>
      </w:pPr>
      <w:r>
        <w:rPr>
          <w:rFonts w:ascii="Courier New" w:eastAsia="Courier New" w:cs="Courier New" w:hAnsi="Courier New"/>
          <w:b/>
          <w:bCs/>
          <w:color w:val="CCCCCC"/>
          <w:sz w:val="21"/>
          <w:szCs w:val="21"/>
          <w:rtl/>
        </w:rPr>
        <w:t xml:space="preserve">  {</w:t>
      </w:r>
    </w:p>
    <w:p>
      <w:pPr>
        <w:shd w:val="clear" w:color="auto" w:fill="1F1F1F"/>
        <w:spacing w:before="240" w:after="240" w:line="324" w:lineRule="auto"/>
        <w:rPr>
          <w:rFonts w:ascii="Courier New" w:eastAsia="Courier New" w:cs="Courier New" w:hAnsi="Courier New"/>
          <w:b/>
          <w:bCs/>
          <w:color w:val="CCCCCC"/>
          <w:sz w:val="21"/>
          <w:szCs w:val="21"/>
        </w:rPr>
      </w:pPr>
      <w:r>
        <w:rPr>
          <w:rFonts w:ascii="Courier New" w:eastAsia="Courier New" w:cs="Courier New" w:hAnsi="Courier New"/>
          <w:b/>
          <w:bCs/>
          <w:color w:val="CCCCCC"/>
          <w:sz w:val="21"/>
          <w:szCs w:val="21"/>
          <w:rtl/>
        </w:rPr>
        <w:t xml:space="preserve">    </w:t>
      </w:r>
      <w:r>
        <w:rPr>
          <w:rFonts w:ascii="Courier New" w:eastAsia="Courier New" w:cs="Courier New" w:hAnsi="Courier New"/>
          <w:b/>
          <w:bCs/>
          <w:color w:val="9CDCFE"/>
          <w:sz w:val="21"/>
          <w:szCs w:val="21"/>
          <w:rtl/>
        </w:rPr>
        <w:t>name:</w:t>
      </w:r>
      <w:r>
        <w:rPr>
          <w:rFonts w:ascii="Courier New" w:eastAsia="Courier New" w:cs="Courier New" w:hAnsi="Courier New"/>
          <w:b/>
          <w:bCs/>
          <w:color w:val="CCCCCC"/>
          <w:sz w:val="21"/>
          <w:szCs w:val="21"/>
          <w:rtl/>
        </w:rPr>
        <w:t xml:space="preserve"> { </w:t>
      </w:r>
      <w:r>
        <w:rPr>
          <w:rFonts w:ascii="Courier New" w:eastAsia="Courier New" w:cs="Courier New" w:hAnsi="Courier New"/>
          <w:b/>
          <w:bCs/>
          <w:color w:val="4EC9B0"/>
          <w:sz w:val="21"/>
          <w:szCs w:val="21"/>
          <w:rtl/>
        </w:rPr>
        <w:t>type</w:t>
      </w:r>
      <w:r>
        <w:rPr>
          <w:rFonts w:ascii="Courier New" w:eastAsia="Courier New" w:cs="Courier New" w:hAnsi="Courier New"/>
          <w:b/>
          <w:bCs/>
          <w:color w:val="9CDCFE"/>
          <w:sz w:val="21"/>
          <w:szCs w:val="21"/>
          <w:rtl/>
        </w:rPr>
        <w:t>:</w:t>
      </w:r>
      <w:r>
        <w:rPr>
          <w:rFonts w:ascii="Courier New" w:eastAsia="Courier New" w:cs="Courier New" w:hAnsi="Courier New"/>
          <w:b/>
          <w:bCs/>
          <w:color w:val="CCCCCC"/>
          <w:sz w:val="21"/>
          <w:szCs w:val="21"/>
          <w:rtl/>
        </w:rPr>
        <w:t xml:space="preserve"> </w:t>
      </w:r>
      <w:r>
        <w:rPr>
          <w:rFonts w:ascii="Courier New" w:eastAsia="Courier New" w:cs="Courier New" w:hAnsi="Courier New"/>
          <w:b/>
          <w:bCs/>
          <w:color w:val="4EC9B0"/>
          <w:sz w:val="21"/>
          <w:szCs w:val="21"/>
          <w:rtl/>
        </w:rPr>
        <w:t>String</w:t>
      </w:r>
      <w:r>
        <w:rPr>
          <w:rFonts w:ascii="Courier New" w:eastAsia="Courier New" w:cs="Courier New" w:hAnsi="Courier New"/>
          <w:b/>
          <w:bCs/>
          <w:color w:val="CCCCCC"/>
          <w:sz w:val="21"/>
          <w:szCs w:val="21"/>
          <w:rtl/>
        </w:rPr>
        <w:t xml:space="preserve">, </w:t>
      </w:r>
      <w:r>
        <w:rPr>
          <w:rFonts w:ascii="Courier New" w:eastAsia="Courier New" w:cs="Courier New" w:hAnsi="Courier New"/>
          <w:b/>
          <w:bCs/>
          <w:color w:val="9CDCFE"/>
          <w:sz w:val="21"/>
          <w:szCs w:val="21"/>
          <w:rtl/>
        </w:rPr>
        <w:t>required:</w:t>
      </w:r>
      <w:r>
        <w:rPr>
          <w:rFonts w:ascii="Courier New" w:eastAsia="Courier New" w:cs="Courier New" w:hAnsi="Courier New"/>
          <w:b/>
          <w:bCs/>
          <w:color w:val="CCCCCC"/>
          <w:sz w:val="21"/>
          <w:szCs w:val="21"/>
          <w:rtl/>
        </w:rPr>
        <w:t xml:space="preserve"> </w:t>
      </w:r>
      <w:r>
        <w:rPr>
          <w:rFonts w:ascii="Courier New" w:eastAsia="Courier New" w:cs="Courier New" w:hAnsi="Courier New"/>
          <w:b/>
          <w:bCs/>
          <w:color w:val="569CD6"/>
          <w:sz w:val="21"/>
          <w:szCs w:val="21"/>
          <w:rtl/>
        </w:rPr>
        <w:t>true</w:t>
      </w:r>
      <w:r>
        <w:rPr>
          <w:rFonts w:ascii="Courier New" w:eastAsia="Courier New" w:cs="Courier New" w:hAnsi="Courier New"/>
          <w:b/>
          <w:bCs/>
          <w:color w:val="CCCCCC"/>
          <w:sz w:val="21"/>
          <w:szCs w:val="21"/>
          <w:rtl/>
        </w:rPr>
        <w:t xml:space="preserve"> },</w:t>
      </w:r>
    </w:p>
    <w:p>
      <w:pPr>
        <w:shd w:val="clear" w:color="auto" w:fill="1F1F1F"/>
        <w:spacing w:before="240" w:after="240" w:line="324" w:lineRule="auto"/>
        <w:rPr>
          <w:rFonts w:ascii="Courier New" w:eastAsia="Courier New" w:cs="Courier New" w:hAnsi="Courier New"/>
          <w:b/>
          <w:bCs/>
          <w:color w:val="CCCCCC"/>
          <w:sz w:val="21"/>
          <w:szCs w:val="21"/>
        </w:rPr>
      </w:pPr>
      <w:r>
        <w:rPr>
          <w:rFonts w:ascii="Courier New" w:eastAsia="Courier New" w:cs="Courier New" w:hAnsi="Courier New"/>
          <w:b/>
          <w:bCs/>
          <w:color w:val="CCCCCC"/>
          <w:sz w:val="21"/>
          <w:szCs w:val="21"/>
          <w:rtl/>
        </w:rPr>
        <w:t xml:space="preserve">    </w:t>
      </w:r>
      <w:r>
        <w:rPr>
          <w:rFonts w:ascii="Courier New" w:eastAsia="Courier New" w:cs="Courier New" w:hAnsi="Courier New"/>
          <w:b/>
          <w:bCs/>
          <w:color w:val="9CDCFE"/>
          <w:sz w:val="21"/>
          <w:szCs w:val="21"/>
          <w:rtl/>
        </w:rPr>
        <w:t>email:</w:t>
      </w:r>
      <w:r>
        <w:rPr>
          <w:rFonts w:ascii="Courier New" w:eastAsia="Courier New" w:cs="Courier New" w:hAnsi="Courier New"/>
          <w:b/>
          <w:bCs/>
          <w:color w:val="CCCCCC"/>
          <w:sz w:val="21"/>
          <w:szCs w:val="21"/>
          <w:rtl/>
        </w:rPr>
        <w:t xml:space="preserve"> { </w:t>
      </w:r>
      <w:r>
        <w:rPr>
          <w:rFonts w:ascii="Courier New" w:eastAsia="Courier New" w:cs="Courier New" w:hAnsi="Courier New"/>
          <w:b/>
          <w:bCs/>
          <w:color w:val="4EC9B0"/>
          <w:sz w:val="21"/>
          <w:szCs w:val="21"/>
          <w:rtl/>
        </w:rPr>
        <w:t>type</w:t>
      </w:r>
      <w:r>
        <w:rPr>
          <w:rFonts w:ascii="Courier New" w:eastAsia="Courier New" w:cs="Courier New" w:hAnsi="Courier New"/>
          <w:b/>
          <w:bCs/>
          <w:color w:val="9CDCFE"/>
          <w:sz w:val="21"/>
          <w:szCs w:val="21"/>
          <w:rtl/>
        </w:rPr>
        <w:t>:</w:t>
      </w:r>
      <w:r>
        <w:rPr>
          <w:rFonts w:ascii="Courier New" w:eastAsia="Courier New" w:cs="Courier New" w:hAnsi="Courier New"/>
          <w:b/>
          <w:bCs/>
          <w:color w:val="CCCCCC"/>
          <w:sz w:val="21"/>
          <w:szCs w:val="21"/>
          <w:rtl/>
        </w:rPr>
        <w:t xml:space="preserve"> </w:t>
      </w:r>
      <w:r>
        <w:rPr>
          <w:rFonts w:ascii="Courier New" w:eastAsia="Courier New" w:cs="Courier New" w:hAnsi="Courier New"/>
          <w:b/>
          <w:bCs/>
          <w:color w:val="4EC9B0"/>
          <w:sz w:val="21"/>
          <w:szCs w:val="21"/>
          <w:rtl/>
        </w:rPr>
        <w:t>String</w:t>
      </w:r>
      <w:r>
        <w:rPr>
          <w:rFonts w:ascii="Courier New" w:eastAsia="Courier New" w:cs="Courier New" w:hAnsi="Courier New"/>
          <w:b/>
          <w:bCs/>
          <w:color w:val="CCCCCC"/>
          <w:sz w:val="21"/>
          <w:szCs w:val="21"/>
          <w:rtl/>
        </w:rPr>
        <w:t xml:space="preserve">, </w:t>
      </w:r>
      <w:r>
        <w:rPr>
          <w:rFonts w:ascii="Courier New" w:eastAsia="Courier New" w:cs="Courier New" w:hAnsi="Courier New"/>
          <w:b/>
          <w:bCs/>
          <w:color w:val="9CDCFE"/>
          <w:sz w:val="21"/>
          <w:szCs w:val="21"/>
          <w:rtl/>
        </w:rPr>
        <w:t>required:</w:t>
      </w:r>
      <w:r>
        <w:rPr>
          <w:rFonts w:ascii="Courier New" w:eastAsia="Courier New" w:cs="Courier New" w:hAnsi="Courier New"/>
          <w:b/>
          <w:bCs/>
          <w:color w:val="CCCCCC"/>
          <w:sz w:val="21"/>
          <w:szCs w:val="21"/>
          <w:rtl/>
        </w:rPr>
        <w:t xml:space="preserve"> </w:t>
      </w:r>
      <w:r>
        <w:rPr>
          <w:rFonts w:ascii="Courier New" w:eastAsia="Courier New" w:cs="Courier New" w:hAnsi="Courier New"/>
          <w:b/>
          <w:bCs/>
          <w:color w:val="569CD6"/>
          <w:sz w:val="21"/>
          <w:szCs w:val="21"/>
          <w:rtl/>
        </w:rPr>
        <w:t>true</w:t>
      </w:r>
      <w:r>
        <w:rPr>
          <w:rFonts w:ascii="Courier New" w:eastAsia="Courier New" w:cs="Courier New" w:hAnsi="Courier New"/>
          <w:b/>
          <w:bCs/>
          <w:color w:val="CCCCCC"/>
          <w:sz w:val="21"/>
          <w:szCs w:val="21"/>
          <w:rtl/>
        </w:rPr>
        <w:t xml:space="preserve"> },</w:t>
      </w:r>
    </w:p>
    <w:p>
      <w:pPr>
        <w:shd w:val="clear" w:color="auto" w:fill="1F1F1F"/>
        <w:spacing w:before="240" w:after="240" w:line="324" w:lineRule="auto"/>
        <w:rPr>
          <w:rFonts w:ascii="Courier New" w:eastAsia="Courier New" w:cs="Courier New" w:hAnsi="Courier New"/>
          <w:b/>
          <w:bCs/>
          <w:color w:val="CCCCCC"/>
          <w:sz w:val="21"/>
          <w:szCs w:val="21"/>
        </w:rPr>
      </w:pPr>
      <w:r>
        <w:rPr>
          <w:rFonts w:ascii="Courier New" w:eastAsia="Courier New" w:cs="Courier New" w:hAnsi="Courier New"/>
          <w:b/>
          <w:bCs/>
          <w:color w:val="CCCCCC"/>
          <w:sz w:val="21"/>
          <w:szCs w:val="21"/>
          <w:rtl/>
        </w:rPr>
        <w:t xml:space="preserve">    </w:t>
      </w:r>
      <w:r>
        <w:rPr>
          <w:rFonts w:ascii="Courier New" w:eastAsia="Courier New" w:cs="Courier New" w:hAnsi="Courier New"/>
          <w:b/>
          <w:bCs/>
          <w:color w:val="9CDCFE"/>
          <w:sz w:val="21"/>
          <w:szCs w:val="21"/>
          <w:rtl/>
        </w:rPr>
        <w:t>password:</w:t>
      </w:r>
      <w:r>
        <w:rPr>
          <w:rFonts w:ascii="Courier New" w:eastAsia="Courier New" w:cs="Courier New" w:hAnsi="Courier New"/>
          <w:b/>
          <w:bCs/>
          <w:color w:val="CCCCCC"/>
          <w:sz w:val="21"/>
          <w:szCs w:val="21"/>
          <w:rtl/>
        </w:rPr>
        <w:t xml:space="preserve"> { </w:t>
      </w:r>
      <w:r>
        <w:rPr>
          <w:rFonts w:ascii="Courier New" w:eastAsia="Courier New" w:cs="Courier New" w:hAnsi="Courier New"/>
          <w:b/>
          <w:bCs/>
          <w:color w:val="4EC9B0"/>
          <w:sz w:val="21"/>
          <w:szCs w:val="21"/>
          <w:rtl/>
        </w:rPr>
        <w:t>type</w:t>
      </w:r>
      <w:r>
        <w:rPr>
          <w:rFonts w:ascii="Courier New" w:eastAsia="Courier New" w:cs="Courier New" w:hAnsi="Courier New"/>
          <w:b/>
          <w:bCs/>
          <w:color w:val="9CDCFE"/>
          <w:sz w:val="21"/>
          <w:szCs w:val="21"/>
          <w:rtl/>
        </w:rPr>
        <w:t>:</w:t>
      </w:r>
      <w:r>
        <w:rPr>
          <w:rFonts w:ascii="Courier New" w:eastAsia="Courier New" w:cs="Courier New" w:hAnsi="Courier New"/>
          <w:b/>
          <w:bCs/>
          <w:color w:val="CCCCCC"/>
          <w:sz w:val="21"/>
          <w:szCs w:val="21"/>
          <w:rtl/>
        </w:rPr>
        <w:t xml:space="preserve"> </w:t>
      </w:r>
      <w:r>
        <w:rPr>
          <w:rFonts w:ascii="Courier New" w:eastAsia="Courier New" w:cs="Courier New" w:hAnsi="Courier New"/>
          <w:b/>
          <w:bCs/>
          <w:color w:val="4EC9B0"/>
          <w:sz w:val="21"/>
          <w:szCs w:val="21"/>
          <w:rtl/>
        </w:rPr>
        <w:t>String</w:t>
      </w:r>
      <w:r>
        <w:rPr>
          <w:rFonts w:ascii="Courier New" w:eastAsia="Courier New" w:cs="Courier New" w:hAnsi="Courier New"/>
          <w:b/>
          <w:bCs/>
          <w:color w:val="CCCCCC"/>
          <w:sz w:val="21"/>
          <w:szCs w:val="21"/>
          <w:rtl/>
        </w:rPr>
        <w:t xml:space="preserve">, </w:t>
      </w:r>
      <w:r>
        <w:rPr>
          <w:rFonts w:ascii="Courier New" w:eastAsia="Courier New" w:cs="Courier New" w:hAnsi="Courier New"/>
          <w:b/>
          <w:bCs/>
          <w:color w:val="9CDCFE"/>
          <w:sz w:val="21"/>
          <w:szCs w:val="21"/>
          <w:rtl/>
        </w:rPr>
        <w:t>required:</w:t>
      </w:r>
      <w:r>
        <w:rPr>
          <w:rFonts w:ascii="Courier New" w:eastAsia="Courier New" w:cs="Courier New" w:hAnsi="Courier New"/>
          <w:b/>
          <w:bCs/>
          <w:color w:val="CCCCCC"/>
          <w:sz w:val="21"/>
          <w:szCs w:val="21"/>
          <w:rtl/>
        </w:rPr>
        <w:t xml:space="preserve"> </w:t>
      </w:r>
      <w:r>
        <w:rPr>
          <w:rFonts w:ascii="Courier New" w:eastAsia="Courier New" w:cs="Courier New" w:hAnsi="Courier New"/>
          <w:b/>
          <w:bCs/>
          <w:color w:val="569CD6"/>
          <w:sz w:val="21"/>
          <w:szCs w:val="21"/>
          <w:rtl/>
        </w:rPr>
        <w:t>true</w:t>
      </w:r>
      <w:r>
        <w:rPr>
          <w:rFonts w:ascii="Courier New" w:eastAsia="Courier New" w:cs="Courier New" w:hAnsi="Courier New"/>
          <w:b/>
          <w:bCs/>
          <w:color w:val="CCCCCC"/>
          <w:sz w:val="21"/>
          <w:szCs w:val="21"/>
          <w:rtl/>
        </w:rPr>
        <w:t xml:space="preserve"> },</w:t>
      </w:r>
    </w:p>
    <w:p>
      <w:pPr>
        <w:shd w:val="clear" w:color="auto" w:fill="1F1F1F"/>
        <w:spacing w:before="240" w:after="240" w:line="324" w:lineRule="auto"/>
        <w:rPr>
          <w:rFonts w:ascii="Courier New" w:eastAsia="Courier New" w:cs="Courier New" w:hAnsi="Courier New"/>
          <w:b/>
          <w:bCs/>
          <w:color w:val="CCCCCC"/>
          <w:sz w:val="21"/>
          <w:szCs w:val="21"/>
        </w:rPr>
      </w:pPr>
      <w:r>
        <w:rPr>
          <w:rFonts w:ascii="Courier New" w:eastAsia="Courier New" w:cs="Courier New" w:hAnsi="Courier New"/>
          <w:b/>
          <w:bCs/>
          <w:color w:val="CCCCCC"/>
          <w:sz w:val="21"/>
          <w:szCs w:val="21"/>
          <w:rtl/>
        </w:rPr>
        <w:t xml:space="preserve">  },</w:t>
      </w:r>
    </w:p>
    <w:p>
      <w:pPr>
        <w:shd w:val="clear" w:color="auto" w:fill="1F1F1F"/>
        <w:spacing w:before="240" w:after="240" w:line="324" w:lineRule="auto"/>
        <w:rPr>
          <w:rFonts w:ascii="Courier New" w:eastAsia="Courier New" w:cs="Courier New" w:hAnsi="Courier New"/>
          <w:b/>
          <w:bCs/>
          <w:color w:val="CCCCCC"/>
          <w:sz w:val="21"/>
          <w:szCs w:val="21"/>
        </w:rPr>
      </w:pPr>
      <w:r>
        <w:rPr>
          <w:rFonts w:ascii="Courier New" w:eastAsia="Courier New" w:cs="Courier New" w:hAnsi="Courier New"/>
          <w:b/>
          <w:bCs/>
          <w:color w:val="CCCCCC"/>
          <w:sz w:val="21"/>
          <w:szCs w:val="21"/>
          <w:rtl/>
        </w:rPr>
        <w:t xml:space="preserve">  { </w:t>
      </w:r>
      <w:r>
        <w:rPr>
          <w:rFonts w:ascii="Courier New" w:eastAsia="Courier New" w:cs="Courier New" w:hAnsi="Courier New"/>
          <w:b/>
          <w:bCs/>
          <w:color w:val="9CDCFE"/>
          <w:sz w:val="21"/>
          <w:szCs w:val="21"/>
          <w:rtl/>
        </w:rPr>
        <w:t>versionKey:</w:t>
      </w:r>
      <w:r>
        <w:rPr>
          <w:rFonts w:ascii="Courier New" w:eastAsia="Courier New" w:cs="Courier New" w:hAnsi="Courier New"/>
          <w:b/>
          <w:bCs/>
          <w:color w:val="CCCCCC"/>
          <w:sz w:val="21"/>
          <w:szCs w:val="21"/>
          <w:rtl/>
        </w:rPr>
        <w:t xml:space="preserve"> </w:t>
      </w:r>
      <w:r>
        <w:rPr>
          <w:rFonts w:ascii="Courier New" w:eastAsia="Courier New" w:cs="Courier New" w:hAnsi="Courier New"/>
          <w:b/>
          <w:bCs/>
          <w:color w:val="569CD6"/>
          <w:sz w:val="21"/>
          <w:szCs w:val="21"/>
          <w:rtl/>
        </w:rPr>
        <w:t>false</w:t>
      </w:r>
      <w:r>
        <w:rPr>
          <w:rFonts w:ascii="Courier New" w:eastAsia="Courier New" w:cs="Courier New" w:hAnsi="Courier New"/>
          <w:b/>
          <w:bCs/>
          <w:color w:val="CCCCCC"/>
          <w:sz w:val="21"/>
          <w:szCs w:val="21"/>
          <w:rtl/>
        </w:rPr>
        <w:t xml:space="preserve">, </w:t>
      </w:r>
      <w:r>
        <w:rPr>
          <w:rFonts w:ascii="Courier New" w:eastAsia="Courier New" w:cs="Courier New" w:hAnsi="Courier New"/>
          <w:b/>
          <w:bCs/>
          <w:color w:val="9CDCFE"/>
          <w:sz w:val="21"/>
          <w:szCs w:val="21"/>
          <w:rtl/>
        </w:rPr>
        <w:t>timestamps:</w:t>
      </w:r>
      <w:r>
        <w:rPr>
          <w:rFonts w:ascii="Courier New" w:eastAsia="Courier New" w:cs="Courier New" w:hAnsi="Courier New"/>
          <w:b/>
          <w:bCs/>
          <w:color w:val="CCCCCC"/>
          <w:sz w:val="21"/>
          <w:szCs w:val="21"/>
          <w:rtl/>
        </w:rPr>
        <w:t xml:space="preserve"> </w:t>
      </w:r>
      <w:r>
        <w:rPr>
          <w:rFonts w:ascii="Courier New" w:eastAsia="Courier New" w:cs="Courier New" w:hAnsi="Courier New"/>
          <w:b/>
          <w:bCs/>
          <w:color w:val="569CD6"/>
          <w:sz w:val="21"/>
          <w:szCs w:val="21"/>
          <w:rtl/>
        </w:rPr>
        <w:t>true</w:t>
      </w:r>
      <w:r>
        <w:rPr>
          <w:rFonts w:ascii="Courier New" w:eastAsia="Courier New" w:cs="Courier New" w:hAnsi="Courier New"/>
          <w:b/>
          <w:bCs/>
          <w:color w:val="CCCCCC"/>
          <w:sz w:val="21"/>
          <w:szCs w:val="21"/>
          <w:rtl/>
        </w:rPr>
        <w:t xml:space="preserve"> }</w:t>
      </w:r>
    </w:p>
    <w:p>
      <w:pPr>
        <w:shd w:val="clear" w:color="auto" w:fill="1F1F1F"/>
        <w:spacing w:before="240" w:after="240" w:line="324" w:lineRule="auto"/>
        <w:rPr>
          <w:rFonts w:ascii="Courier New" w:eastAsia="Courier New" w:cs="Courier New" w:hAnsi="Courier New"/>
          <w:b/>
          <w:bCs/>
          <w:color w:val="CCCCCC"/>
          <w:sz w:val="21"/>
          <w:szCs w:val="21"/>
        </w:rPr>
      </w:pPr>
      <w:r>
        <w:rPr>
          <w:rFonts w:ascii="Courier New" w:eastAsia="Courier New" w:cs="Courier New" w:hAnsi="Courier New"/>
          <w:b/>
          <w:bCs/>
          <w:color w:val="CCCCCC"/>
          <w:sz w:val="21"/>
          <w:szCs w:val="21"/>
          <w:rtl/>
        </w:rPr>
        <w:t>);</w:t>
      </w:r>
    </w:p>
    <w:p>
      <w:pPr>
        <w:shd w:val="clear" w:color="auto" w:fill="1F1F1F"/>
        <w:spacing w:before="240" w:after="240" w:line="324" w:lineRule="auto"/>
        <w:rPr>
          <w:rFonts w:ascii="Courier New" w:eastAsia="Courier New" w:cs="Courier New" w:hAnsi="Courier New"/>
          <w:b/>
          <w:bCs/>
          <w:color w:val="CCCCCC"/>
          <w:sz w:val="21"/>
          <w:szCs w:val="21"/>
        </w:rPr>
      </w:pPr>
    </w:p>
    <w:p>
      <w:pPr>
        <w:shd w:val="clear" w:color="auto" w:fill="1F1F1F"/>
        <w:spacing w:before="240" w:after="240" w:line="324" w:lineRule="auto"/>
        <w:rPr>
          <w:rFonts w:ascii="Courier New" w:eastAsia="Courier New" w:cs="Courier New" w:hAnsi="Courier New"/>
          <w:b/>
          <w:bCs/>
          <w:color w:val="CCCCCC"/>
          <w:sz w:val="21"/>
          <w:szCs w:val="21"/>
        </w:rPr>
      </w:pPr>
      <w:r>
        <w:rPr>
          <w:rFonts w:ascii="Courier New" w:eastAsia="Courier New" w:cs="Courier New" w:hAnsi="Courier New"/>
          <w:b/>
          <w:bCs/>
          <w:color w:val="569CD6"/>
          <w:sz w:val="21"/>
          <w:szCs w:val="21"/>
          <w:rtl/>
        </w:rPr>
        <w:t>const</w:t>
      </w:r>
      <w:r>
        <w:rPr>
          <w:rFonts w:ascii="Courier New" w:eastAsia="Courier New" w:cs="Courier New" w:hAnsi="Courier New"/>
          <w:b/>
          <w:bCs/>
          <w:color w:val="CCCCCC"/>
          <w:sz w:val="21"/>
          <w:szCs w:val="21"/>
          <w:rtl/>
        </w:rPr>
        <w:t xml:space="preserve"> </w:t>
      </w:r>
      <w:r>
        <w:rPr>
          <w:rFonts w:ascii="Courier New" w:eastAsia="Courier New" w:cs="Courier New" w:hAnsi="Courier New"/>
          <w:b/>
          <w:bCs/>
          <w:color w:val="4EC9B0"/>
          <w:sz w:val="21"/>
          <w:szCs w:val="21"/>
          <w:rtl/>
        </w:rPr>
        <w:t>UserModel</w:t>
      </w:r>
      <w:r>
        <w:rPr>
          <w:rFonts w:ascii="Courier New" w:eastAsia="Courier New" w:cs="Courier New" w:hAnsi="Courier New"/>
          <w:b/>
          <w:bCs/>
          <w:color w:val="CCCCCC"/>
          <w:sz w:val="21"/>
          <w:szCs w:val="21"/>
          <w:rtl/>
        </w:rPr>
        <w:t xml:space="preserve"> </w:t>
      </w:r>
      <w:r>
        <w:rPr>
          <w:rFonts w:ascii="Courier New" w:eastAsia="Courier New" w:cs="Courier New" w:hAnsi="Courier New"/>
          <w:b/>
          <w:bCs/>
          <w:color w:val="D4D4D4"/>
          <w:sz w:val="21"/>
          <w:szCs w:val="21"/>
          <w:rtl/>
        </w:rPr>
        <w:t>=</w:t>
      </w:r>
      <w:r>
        <w:rPr>
          <w:rFonts w:ascii="Courier New" w:eastAsia="Courier New" w:cs="Courier New" w:hAnsi="Courier New"/>
          <w:b/>
          <w:bCs/>
          <w:color w:val="CCCCCC"/>
          <w:sz w:val="21"/>
          <w:szCs w:val="21"/>
          <w:rtl/>
        </w:rPr>
        <w:t xml:space="preserve"> </w:t>
      </w:r>
      <w:r>
        <w:rPr>
          <w:rFonts w:ascii="Courier New" w:eastAsia="Courier New" w:cs="Courier New" w:hAnsi="Courier New"/>
          <w:b/>
          <w:bCs/>
          <w:color w:val="4EC9B0"/>
          <w:sz w:val="21"/>
          <w:szCs w:val="21"/>
          <w:rtl/>
        </w:rPr>
        <w:t>mongoose</w:t>
      </w:r>
      <w:r>
        <w:rPr>
          <w:rFonts w:ascii="Courier New" w:eastAsia="Courier New" w:cs="Courier New" w:hAnsi="Courier New"/>
          <w:b/>
          <w:bCs/>
          <w:color w:val="CCCCCC"/>
          <w:sz w:val="21"/>
          <w:szCs w:val="21"/>
          <w:rtl/>
        </w:rPr>
        <w:t>.</w:t>
      </w:r>
      <w:r>
        <w:rPr>
          <w:rFonts w:ascii="Courier New" w:eastAsia="Courier New" w:cs="Courier New" w:hAnsi="Courier New"/>
          <w:b/>
          <w:bCs/>
          <w:color w:val="DCDCAA"/>
          <w:sz w:val="21"/>
          <w:szCs w:val="21"/>
          <w:rtl/>
        </w:rPr>
        <w:t>model</w:t>
      </w:r>
      <w:r>
        <w:rPr>
          <w:rFonts w:ascii="Courier New" w:eastAsia="Courier New" w:cs="Courier New" w:hAnsi="Courier New"/>
          <w:b/>
          <w:bCs/>
          <w:color w:val="CCCCCC"/>
          <w:sz w:val="21"/>
          <w:szCs w:val="21"/>
          <w:rtl/>
        </w:rPr>
        <w:t>(</w:t>
      </w:r>
      <w:r>
        <w:rPr>
          <w:rFonts w:ascii="Courier New" w:eastAsia="Courier New" w:cs="Courier New" w:hAnsi="Courier New"/>
          <w:b/>
          <w:bCs/>
          <w:color w:val="CE9178"/>
          <w:sz w:val="21"/>
          <w:szCs w:val="21"/>
          <w:rtl/>
        </w:rPr>
        <w:t>"User"</w:t>
      </w:r>
      <w:r>
        <w:rPr>
          <w:rFonts w:ascii="Courier New" w:eastAsia="Courier New" w:cs="Courier New" w:hAnsi="Courier New"/>
          <w:b/>
          <w:bCs/>
          <w:color w:val="CCCCCC"/>
          <w:sz w:val="21"/>
          <w:szCs w:val="21"/>
          <w:rtl/>
        </w:rPr>
        <w:t xml:space="preserve">, </w:t>
      </w:r>
      <w:r>
        <w:rPr>
          <w:rFonts w:ascii="Courier New" w:eastAsia="Courier New" w:cs="Courier New" w:hAnsi="Courier New"/>
          <w:b/>
          <w:bCs/>
          <w:color w:val="4FC1FF"/>
          <w:sz w:val="21"/>
          <w:szCs w:val="21"/>
          <w:rtl/>
        </w:rPr>
        <w:t>userSchema</w:t>
      </w:r>
      <w:r>
        <w:rPr>
          <w:rFonts w:ascii="Courier New" w:eastAsia="Courier New" w:cs="Courier New" w:hAnsi="Courier New"/>
          <w:b/>
          <w:bCs/>
          <w:color w:val="CCCCCC"/>
          <w:sz w:val="21"/>
          <w:szCs w:val="21"/>
          <w:rtl/>
        </w:rPr>
        <w:t>);</w:t>
      </w:r>
    </w:p>
    <w:p>
      <w:pPr>
        <w:shd w:val="clear" w:color="auto" w:fill="1F1F1F"/>
        <w:spacing w:before="240" w:after="240" w:line="324" w:lineRule="auto"/>
        <w:rPr>
          <w:rFonts w:ascii="Courier New" w:eastAsia="Courier New" w:cs="Courier New" w:hAnsi="Courier New"/>
          <w:b/>
          <w:bCs/>
          <w:color w:val="CCCCCC"/>
          <w:sz w:val="21"/>
          <w:szCs w:val="21"/>
        </w:rPr>
      </w:pPr>
    </w:p>
    <w:p>
      <w:pPr>
        <w:shd w:val="clear" w:color="auto" w:fill="1F1F1F"/>
        <w:spacing w:before="240" w:after="240" w:line="324" w:lineRule="auto"/>
        <w:rPr>
          <w:rFonts w:ascii="Courier New" w:eastAsia="Courier New" w:cs="Courier New" w:hAnsi="Courier New"/>
          <w:b/>
          <w:bCs/>
          <w:color w:val="CCCCCC"/>
          <w:sz w:val="21"/>
          <w:szCs w:val="21"/>
        </w:rPr>
      </w:pPr>
      <w:r>
        <w:rPr>
          <w:rFonts w:ascii="Courier New" w:eastAsia="Courier New" w:cs="Courier New" w:hAnsi="Courier New"/>
          <w:b/>
          <w:bCs/>
          <w:color w:val="9CDCFE"/>
          <w:sz w:val="21"/>
          <w:szCs w:val="21"/>
          <w:rtl/>
        </w:rPr>
        <w:t>module</w:t>
      </w:r>
      <w:r>
        <w:rPr>
          <w:rFonts w:ascii="Courier New" w:eastAsia="Courier New" w:cs="Courier New" w:hAnsi="Courier New"/>
          <w:b/>
          <w:bCs/>
          <w:color w:val="CCCCCC"/>
          <w:sz w:val="21"/>
          <w:szCs w:val="21"/>
          <w:rtl/>
        </w:rPr>
        <w:t>.</w:t>
      </w:r>
      <w:r>
        <w:rPr>
          <w:rFonts w:ascii="Courier New" w:eastAsia="Courier New" w:cs="Courier New" w:hAnsi="Courier New"/>
          <w:b/>
          <w:bCs/>
          <w:color w:val="9CDCFE"/>
          <w:sz w:val="21"/>
          <w:szCs w:val="21"/>
          <w:rtl/>
        </w:rPr>
        <w:t>exports</w:t>
      </w:r>
      <w:r>
        <w:rPr>
          <w:rFonts w:ascii="Courier New" w:eastAsia="Courier New" w:cs="Courier New" w:hAnsi="Courier New"/>
          <w:b/>
          <w:bCs/>
          <w:color w:val="CCCCCC"/>
          <w:sz w:val="21"/>
          <w:szCs w:val="21"/>
          <w:rtl/>
        </w:rPr>
        <w:t xml:space="preserve"> </w:t>
      </w:r>
      <w:r>
        <w:rPr>
          <w:rFonts w:ascii="Courier New" w:eastAsia="Courier New" w:cs="Courier New" w:hAnsi="Courier New"/>
          <w:b/>
          <w:bCs/>
          <w:color w:val="D4D4D4"/>
          <w:sz w:val="21"/>
          <w:szCs w:val="21"/>
          <w:rtl/>
        </w:rPr>
        <w:t>=</w:t>
      </w:r>
      <w:r>
        <w:rPr>
          <w:rFonts w:ascii="Courier New" w:eastAsia="Courier New" w:cs="Courier New" w:hAnsi="Courier New"/>
          <w:b/>
          <w:bCs/>
          <w:color w:val="CCCCCC"/>
          <w:sz w:val="21"/>
          <w:szCs w:val="21"/>
          <w:rtl/>
        </w:rPr>
        <w:t xml:space="preserve"> </w:t>
      </w:r>
      <w:r>
        <w:rPr>
          <w:rFonts w:ascii="Courier New" w:eastAsia="Courier New" w:cs="Courier New" w:hAnsi="Courier New"/>
          <w:b/>
          <w:bCs/>
          <w:color w:val="4EC9B0"/>
          <w:sz w:val="21"/>
          <w:szCs w:val="21"/>
          <w:rtl/>
        </w:rPr>
        <w:t>UserModel</w:t>
      </w:r>
      <w:r>
        <w:rPr>
          <w:rFonts w:ascii="Courier New" w:eastAsia="Courier New" w:cs="Courier New" w:hAnsi="Courier New"/>
          <w:b/>
          <w:bCs/>
          <w:color w:val="CCCCCC"/>
          <w:sz w:val="21"/>
          <w:szCs w:val="21"/>
          <w:rtl/>
        </w:rPr>
        <w:t>;</w:t>
      </w:r>
    </w:p>
    <w:p>
      <w:pPr>
        <w:shd w:val="clear" w:color="auto" w:fill="1F1F1F"/>
        <w:spacing w:before="240" w:after="240" w:line="324" w:lineRule="auto"/>
        <w:rPr>
          <w:rFonts w:ascii="Courier New" w:eastAsia="Courier New" w:cs="Courier New" w:hAnsi="Courier New"/>
          <w:b/>
          <w:bCs/>
          <w:color w:val="CCCCCC"/>
          <w:sz w:val="21"/>
          <w:szCs w:val="21"/>
        </w:rPr>
      </w:pPr>
    </w:p>
    <w:p>
      <w:pPr>
        <w:spacing w:before="240" w:after="360"/>
      </w:pPr>
    </w:p>
    <w:p>
      <w:pPr>
        <w:spacing w:before="240" w:after="360"/>
        <w:rPr>
          <w:sz w:val="26"/>
          <w:szCs w:val="26"/>
        </w:rPr>
      </w:pPr>
    </w:p>
    <w:p>
      <w:pPr>
        <w:spacing w:before="240" w:after="240"/>
        <w:rPr>
          <w:sz w:val="26"/>
          <w:szCs w:val="26"/>
        </w:rPr>
      </w:pPr>
      <w:r>
        <w:rPr>
          <w:sz w:val="26"/>
          <w:szCs w:val="26"/>
          <w:rtl/>
        </w:rPr>
        <w:t>Book Schema:</w:t>
      </w:r>
    </w:p>
    <w:p>
      <w:pPr>
        <w:shd w:val="clear" w:color="auto" w:fill="1F1F1F"/>
        <w:spacing w:before="240" w:after="240" w:line="324" w:lineRule="auto"/>
        <w:rPr>
          <w:sz w:val="26"/>
          <w:szCs w:val="26"/>
        </w:rPr>
      </w:pPr>
      <w:r>
        <w:rPr>
          <w:sz w:val="26"/>
          <w:szCs w:val="26"/>
          <w:rtl/>
        </w:rPr>
        <w:t xml:space="preserve">File: </w:t>
      </w:r>
      <w:r>
        <w:rPr>
          <w:rFonts w:ascii="Roboto Mono" w:eastAsia="Roboto Mono" w:cs="Roboto Mono" w:hAnsi="Roboto Mono"/>
          <w:color w:val="188038"/>
          <w:sz w:val="26"/>
          <w:szCs w:val="26"/>
          <w:rtl/>
        </w:rPr>
        <w:t>models/book.model.js</w:t>
      </w:r>
    </w:p>
    <w:p>
      <w:pPr>
        <w:shd w:val="clear" w:color="auto" w:fill="1F1F1F"/>
        <w:spacing w:before="240" w:after="240" w:line="324" w:lineRule="auto"/>
        <w:rPr>
          <w:rFonts w:ascii="Courier New" w:eastAsia="Courier New" w:cs="Courier New" w:hAnsi="Courier New"/>
          <w:color w:val="CCCCCC"/>
          <w:sz w:val="21"/>
          <w:szCs w:val="21"/>
        </w:rPr>
      </w:pPr>
      <w:r>
        <w:rPr>
          <w:rFonts w:ascii="Courier New" w:eastAsia="Courier New" w:cs="Courier New" w:hAnsi="Courier New"/>
          <w:color w:val="569CD6"/>
          <w:sz w:val="21"/>
          <w:szCs w:val="21"/>
          <w:rtl/>
        </w:rPr>
        <w:t>const</w:t>
      </w:r>
      <w:r>
        <w:rPr>
          <w:rFonts w:ascii="Courier New" w:eastAsia="Courier New" w:cs="Courier New" w:hAnsi="Courier New"/>
          <w:color w:val="CCCCCC"/>
          <w:sz w:val="21"/>
          <w:szCs w:val="21"/>
          <w:rtl/>
        </w:rPr>
        <w:t xml:space="preserve"> </w:t>
      </w:r>
      <w:r>
        <w:rPr>
          <w:rFonts w:ascii="Courier New" w:eastAsia="Courier New" w:cs="Courier New" w:hAnsi="Courier New"/>
          <w:color w:val="4EC9B0"/>
          <w:sz w:val="21"/>
          <w:szCs w:val="21"/>
          <w:rtl/>
        </w:rPr>
        <w:t>mongoose</w:t>
      </w:r>
      <w:r>
        <w:rPr>
          <w:rFonts w:ascii="Courier New" w:eastAsia="Courier New" w:cs="Courier New" w:hAnsi="Courier New"/>
          <w:color w:val="CCCCCC"/>
          <w:sz w:val="21"/>
          <w:szCs w:val="21"/>
          <w:rtl/>
        </w:rPr>
        <w:t xml:space="preserve"> </w:t>
      </w:r>
      <w:r>
        <w:rPr>
          <w:rFonts w:ascii="Courier New" w:eastAsia="Courier New" w:cs="Courier New" w:hAnsi="Courier New"/>
          <w:color w:val="D4D4D4"/>
          <w:sz w:val="21"/>
          <w:szCs w:val="21"/>
          <w:rtl/>
        </w:rPr>
        <w:t>=</w:t>
      </w:r>
      <w:r>
        <w:rPr>
          <w:rFonts w:ascii="Courier New" w:eastAsia="Courier New" w:cs="Courier New" w:hAnsi="Courier New"/>
          <w:color w:val="CCCCCC"/>
          <w:sz w:val="21"/>
          <w:szCs w:val="21"/>
          <w:rtl/>
        </w:rPr>
        <w:t xml:space="preserve"> </w:t>
      </w:r>
      <w:r>
        <w:rPr>
          <w:rFonts w:ascii="Courier New" w:eastAsia="Courier New" w:cs="Courier New" w:hAnsi="Courier New"/>
          <w:color w:val="DCDCAA"/>
          <w:sz w:val="21"/>
          <w:szCs w:val="21"/>
          <w:rtl/>
        </w:rPr>
        <w:t>require</w:t>
      </w:r>
      <w:r>
        <w:rPr>
          <w:rFonts w:ascii="Courier New" w:eastAsia="Courier New" w:cs="Courier New" w:hAnsi="Courier New"/>
          <w:color w:val="CCCCCC"/>
          <w:sz w:val="21"/>
          <w:szCs w:val="21"/>
          <w:rtl/>
        </w:rPr>
        <w:t>(</w:t>
      </w:r>
      <w:r>
        <w:rPr>
          <w:rFonts w:ascii="Courier New" w:eastAsia="Courier New" w:cs="Courier New" w:hAnsi="Courier New"/>
          <w:color w:val="CE9178"/>
          <w:sz w:val="21"/>
          <w:szCs w:val="21"/>
          <w:rtl/>
        </w:rPr>
        <w:t>"mongoose"</w:t>
      </w:r>
      <w:r>
        <w:rPr>
          <w:rFonts w:ascii="Courier New" w:eastAsia="Courier New" w:cs="Courier New" w:hAnsi="Courier New"/>
          <w:color w:val="CCCCCC"/>
          <w:sz w:val="21"/>
          <w:szCs w:val="21"/>
          <w:rtl/>
        </w:rPr>
        <w:t>);</w:t>
      </w:r>
    </w:p>
    <w:p>
      <w:pPr>
        <w:shd w:val="clear" w:color="auto" w:fill="1F1F1F"/>
        <w:spacing w:before="240" w:after="240" w:line="324" w:lineRule="auto"/>
        <w:rPr>
          <w:rFonts w:ascii="Courier New" w:eastAsia="Courier New" w:cs="Courier New" w:hAnsi="Courier New"/>
          <w:color w:val="CCCCCC"/>
          <w:sz w:val="21"/>
          <w:szCs w:val="21"/>
        </w:rPr>
      </w:pPr>
    </w:p>
    <w:p>
      <w:pPr>
        <w:shd w:val="clear" w:color="auto" w:fill="1F1F1F"/>
        <w:spacing w:before="240" w:after="240" w:line="324" w:lineRule="auto"/>
        <w:rPr>
          <w:rFonts w:ascii="Courier New" w:eastAsia="Courier New" w:cs="Courier New" w:hAnsi="Courier New"/>
          <w:color w:val="CCCCCC"/>
          <w:sz w:val="21"/>
          <w:szCs w:val="21"/>
        </w:rPr>
      </w:pPr>
      <w:r>
        <w:rPr>
          <w:rFonts w:ascii="Courier New" w:eastAsia="Courier New" w:cs="Courier New" w:hAnsi="Courier New"/>
          <w:color w:val="569CD6"/>
          <w:sz w:val="21"/>
          <w:szCs w:val="21"/>
          <w:rtl/>
        </w:rPr>
        <w:t>const</w:t>
      </w:r>
      <w:r>
        <w:rPr>
          <w:rFonts w:ascii="Courier New" w:eastAsia="Courier New" w:cs="Courier New" w:hAnsi="Courier New"/>
          <w:color w:val="CCCCCC"/>
          <w:sz w:val="21"/>
          <w:szCs w:val="21"/>
          <w:rtl/>
        </w:rPr>
        <w:t xml:space="preserve"> </w:t>
      </w:r>
      <w:r>
        <w:rPr>
          <w:rFonts w:ascii="Courier New" w:eastAsia="Courier New" w:cs="Courier New" w:hAnsi="Courier New"/>
          <w:color w:val="4FC1FF"/>
          <w:sz w:val="21"/>
          <w:szCs w:val="21"/>
          <w:rtl/>
        </w:rPr>
        <w:t>bookSchema</w:t>
      </w:r>
      <w:r>
        <w:rPr>
          <w:rFonts w:ascii="Courier New" w:eastAsia="Courier New" w:cs="Courier New" w:hAnsi="Courier New"/>
          <w:color w:val="CCCCCC"/>
          <w:sz w:val="21"/>
          <w:szCs w:val="21"/>
          <w:rtl/>
        </w:rPr>
        <w:t xml:space="preserve"> </w:t>
      </w:r>
      <w:r>
        <w:rPr>
          <w:rFonts w:ascii="Courier New" w:eastAsia="Courier New" w:cs="Courier New" w:hAnsi="Courier New"/>
          <w:color w:val="D4D4D4"/>
          <w:sz w:val="21"/>
          <w:szCs w:val="21"/>
          <w:rtl/>
        </w:rPr>
        <w:t>=</w:t>
      </w:r>
      <w:r>
        <w:rPr>
          <w:rFonts w:ascii="Courier New" w:eastAsia="Courier New" w:cs="Courier New" w:hAnsi="Courier New"/>
          <w:color w:val="CCCCCC"/>
          <w:sz w:val="21"/>
          <w:szCs w:val="21"/>
          <w:rtl/>
        </w:rPr>
        <w:t xml:space="preserve"> </w:t>
      </w:r>
      <w:r>
        <w:rPr>
          <w:rFonts w:ascii="Courier New" w:eastAsia="Courier New" w:cs="Courier New" w:hAnsi="Courier New"/>
          <w:color w:val="569CD6"/>
          <w:sz w:val="21"/>
          <w:szCs w:val="21"/>
          <w:rtl/>
        </w:rPr>
        <w:t>new</w:t>
      </w:r>
      <w:r>
        <w:rPr>
          <w:rFonts w:ascii="Courier New" w:eastAsia="Courier New" w:cs="Courier New" w:hAnsi="Courier New"/>
          <w:color w:val="CCCCCC"/>
          <w:sz w:val="21"/>
          <w:szCs w:val="21"/>
          <w:rtl/>
        </w:rPr>
        <w:t xml:space="preserve"> </w:t>
      </w:r>
      <w:r>
        <w:rPr>
          <w:rFonts w:ascii="Courier New" w:eastAsia="Courier New" w:cs="Courier New" w:hAnsi="Courier New"/>
          <w:color w:val="4EC9B0"/>
          <w:sz w:val="21"/>
          <w:szCs w:val="21"/>
          <w:rtl/>
        </w:rPr>
        <w:t>mongoose</w:t>
      </w:r>
      <w:r>
        <w:rPr>
          <w:rFonts w:ascii="Courier New" w:eastAsia="Courier New" w:cs="Courier New" w:hAnsi="Courier New"/>
          <w:color w:val="CCCCCC"/>
          <w:sz w:val="21"/>
          <w:szCs w:val="21"/>
          <w:rtl/>
        </w:rPr>
        <w:t>.</w:t>
      </w:r>
      <w:r>
        <w:rPr>
          <w:rFonts w:ascii="Courier New" w:eastAsia="Courier New" w:cs="Courier New" w:hAnsi="Courier New"/>
          <w:color w:val="4EC9B0"/>
          <w:sz w:val="21"/>
          <w:szCs w:val="21"/>
          <w:rtl/>
        </w:rPr>
        <w:t>Schema</w:t>
      </w:r>
      <w:r>
        <w:rPr>
          <w:rFonts w:ascii="Courier New" w:eastAsia="Courier New" w:cs="Courier New" w:hAnsi="Courier New"/>
          <w:color w:val="CCCCCC"/>
          <w:sz w:val="21"/>
          <w:szCs w:val="21"/>
          <w:rtl/>
        </w:rPr>
        <w:t>({</w:t>
      </w:r>
    </w:p>
    <w:p>
      <w:pPr>
        <w:shd w:val="clear" w:color="auto" w:fill="1F1F1F"/>
        <w:spacing w:before="240" w:after="240" w:line="324" w:lineRule="auto"/>
        <w:rPr>
          <w:rFonts w:ascii="Courier New" w:eastAsia="Courier New" w:cs="Courier New" w:hAnsi="Courier New"/>
          <w:color w:val="CCCCCC"/>
          <w:sz w:val="21"/>
          <w:szCs w:val="21"/>
        </w:rPr>
      </w:pPr>
      <w:r>
        <w:rPr>
          <w:rFonts w:ascii="Courier New" w:eastAsia="Courier New" w:cs="Courier New" w:hAnsi="Courier New"/>
          <w:color w:val="CCCCCC"/>
          <w:sz w:val="21"/>
          <w:szCs w:val="21"/>
          <w:rtl/>
        </w:rPr>
        <w:t xml:space="preserve">  </w:t>
      </w:r>
      <w:r>
        <w:rPr>
          <w:rFonts w:ascii="Courier New" w:eastAsia="Courier New" w:cs="Courier New" w:hAnsi="Courier New"/>
          <w:color w:val="9CDCFE"/>
          <w:sz w:val="21"/>
          <w:szCs w:val="21"/>
          <w:rtl/>
        </w:rPr>
        <w:t>url:</w:t>
      </w:r>
      <w:r>
        <w:rPr>
          <w:rFonts w:ascii="Courier New" w:eastAsia="Courier New" w:cs="Courier New" w:hAnsi="Courier New"/>
          <w:color w:val="CCCCCC"/>
          <w:sz w:val="21"/>
          <w:szCs w:val="21"/>
          <w:rtl/>
        </w:rPr>
        <w:t xml:space="preserve"> { </w:t>
      </w:r>
      <w:r>
        <w:rPr>
          <w:rFonts w:ascii="Courier New" w:eastAsia="Courier New" w:cs="Courier New" w:hAnsi="Courier New"/>
          <w:color w:val="4EC9B0"/>
          <w:sz w:val="21"/>
          <w:szCs w:val="21"/>
          <w:rtl/>
        </w:rPr>
        <w:t>type</w:t>
      </w:r>
      <w:r>
        <w:rPr>
          <w:rFonts w:ascii="Courier New" w:eastAsia="Courier New" w:cs="Courier New" w:hAnsi="Courier New"/>
          <w:color w:val="9CDCFE"/>
          <w:sz w:val="21"/>
          <w:szCs w:val="21"/>
          <w:rtl/>
        </w:rPr>
        <w:t>:</w:t>
      </w:r>
      <w:r>
        <w:rPr>
          <w:rFonts w:ascii="Courier New" w:eastAsia="Courier New" w:cs="Courier New" w:hAnsi="Courier New"/>
          <w:color w:val="CCCCCC"/>
          <w:sz w:val="21"/>
          <w:szCs w:val="21"/>
          <w:rtl/>
        </w:rPr>
        <w:t xml:space="preserve"> </w:t>
      </w:r>
      <w:r>
        <w:rPr>
          <w:rFonts w:ascii="Courier New" w:eastAsia="Courier New" w:cs="Courier New" w:hAnsi="Courier New"/>
          <w:color w:val="4EC9B0"/>
          <w:sz w:val="21"/>
          <w:szCs w:val="21"/>
          <w:rtl/>
        </w:rPr>
        <w:t>String</w:t>
      </w:r>
      <w:r>
        <w:rPr>
          <w:rFonts w:ascii="Courier New" w:eastAsia="Courier New" w:cs="Courier New" w:hAnsi="Courier New"/>
          <w:color w:val="CCCCCC"/>
          <w:sz w:val="21"/>
          <w:szCs w:val="21"/>
          <w:rtl/>
        </w:rPr>
        <w:t xml:space="preserve">, </w:t>
      </w:r>
      <w:r>
        <w:rPr>
          <w:rFonts w:ascii="Courier New" w:eastAsia="Courier New" w:cs="Courier New" w:hAnsi="Courier New"/>
          <w:color w:val="9CDCFE"/>
          <w:sz w:val="21"/>
          <w:szCs w:val="21"/>
          <w:rtl/>
        </w:rPr>
        <w:t>required:</w:t>
      </w:r>
      <w:r>
        <w:rPr>
          <w:rFonts w:ascii="Courier New" w:eastAsia="Courier New" w:cs="Courier New" w:hAnsi="Courier New"/>
          <w:color w:val="CCCCCC"/>
          <w:sz w:val="21"/>
          <w:szCs w:val="21"/>
          <w:rtl/>
        </w:rPr>
        <w:t xml:space="preserve"> </w:t>
      </w:r>
      <w:r>
        <w:rPr>
          <w:rFonts w:ascii="Courier New" w:eastAsia="Courier New" w:cs="Courier New" w:hAnsi="Courier New"/>
          <w:color w:val="569CD6"/>
          <w:sz w:val="21"/>
          <w:szCs w:val="21"/>
          <w:rtl/>
        </w:rPr>
        <w:t>true</w:t>
      </w:r>
      <w:r>
        <w:rPr>
          <w:rFonts w:ascii="Courier New" w:eastAsia="Courier New" w:cs="Courier New" w:hAnsi="Courier New"/>
          <w:color w:val="CCCCCC"/>
          <w:sz w:val="21"/>
          <w:szCs w:val="21"/>
          <w:rtl/>
        </w:rPr>
        <w:t xml:space="preserve"> },</w:t>
      </w:r>
    </w:p>
    <w:p>
      <w:pPr>
        <w:shd w:val="clear" w:color="auto" w:fill="1F1F1F"/>
        <w:spacing w:before="240" w:after="240" w:line="324" w:lineRule="auto"/>
        <w:rPr>
          <w:rFonts w:ascii="Courier New" w:eastAsia="Courier New" w:cs="Courier New" w:hAnsi="Courier New"/>
          <w:color w:val="CCCCCC"/>
          <w:sz w:val="21"/>
          <w:szCs w:val="21"/>
        </w:rPr>
      </w:pPr>
      <w:r>
        <w:rPr>
          <w:rFonts w:ascii="Courier New" w:eastAsia="Courier New" w:cs="Courier New" w:hAnsi="Courier New"/>
          <w:color w:val="CCCCCC"/>
          <w:sz w:val="21"/>
          <w:szCs w:val="21"/>
          <w:rtl/>
        </w:rPr>
        <w:t xml:space="preserve">  </w:t>
      </w:r>
      <w:r>
        <w:rPr>
          <w:rFonts w:ascii="Courier New" w:eastAsia="Courier New" w:cs="Courier New" w:hAnsi="Courier New"/>
          <w:color w:val="9CDCFE"/>
          <w:sz w:val="21"/>
          <w:szCs w:val="21"/>
          <w:rtl/>
        </w:rPr>
        <w:t>user:</w:t>
      </w:r>
      <w:r>
        <w:rPr>
          <w:rFonts w:ascii="Courier New" w:eastAsia="Courier New" w:cs="Courier New" w:hAnsi="Courier New"/>
          <w:color w:val="CCCCCC"/>
          <w:sz w:val="21"/>
          <w:szCs w:val="21"/>
          <w:rtl/>
        </w:rPr>
        <w:t xml:space="preserve"> {</w:t>
      </w:r>
    </w:p>
    <w:p>
      <w:pPr>
        <w:shd w:val="clear" w:color="auto" w:fill="1F1F1F"/>
        <w:spacing w:before="240" w:after="240" w:line="324" w:lineRule="auto"/>
        <w:rPr>
          <w:rFonts w:ascii="Courier New" w:eastAsia="Courier New" w:cs="Courier New" w:hAnsi="Courier New"/>
          <w:color w:val="CCCCCC"/>
          <w:sz w:val="21"/>
          <w:szCs w:val="21"/>
        </w:rPr>
      </w:pPr>
      <w:r>
        <w:rPr>
          <w:rFonts w:ascii="Courier New" w:eastAsia="Courier New" w:cs="Courier New" w:hAnsi="Courier New"/>
          <w:color w:val="CCCCCC"/>
          <w:sz w:val="21"/>
          <w:szCs w:val="21"/>
          <w:rtl/>
        </w:rPr>
        <w:t xml:space="preserve">    </w:t>
      </w:r>
      <w:r>
        <w:rPr>
          <w:rFonts w:ascii="Courier New" w:eastAsia="Courier New" w:cs="Courier New" w:hAnsi="Courier New"/>
          <w:color w:val="4EC9B0"/>
          <w:sz w:val="21"/>
          <w:szCs w:val="21"/>
          <w:rtl/>
        </w:rPr>
        <w:t>type</w:t>
      </w:r>
      <w:r>
        <w:rPr>
          <w:rFonts w:ascii="Courier New" w:eastAsia="Courier New" w:cs="Courier New" w:hAnsi="Courier New"/>
          <w:color w:val="9CDCFE"/>
          <w:sz w:val="21"/>
          <w:szCs w:val="21"/>
          <w:rtl/>
        </w:rPr>
        <w:t>:</w:t>
      </w:r>
      <w:r>
        <w:rPr>
          <w:rFonts w:ascii="Courier New" w:eastAsia="Courier New" w:cs="Courier New" w:hAnsi="Courier New"/>
          <w:color w:val="CCCCCC"/>
          <w:sz w:val="21"/>
          <w:szCs w:val="21"/>
          <w:rtl/>
        </w:rPr>
        <w:t xml:space="preserve"> </w:t>
      </w:r>
      <w:r>
        <w:rPr>
          <w:rFonts w:ascii="Courier New" w:eastAsia="Courier New" w:cs="Courier New" w:hAnsi="Courier New"/>
          <w:color w:val="4EC9B0"/>
          <w:sz w:val="21"/>
          <w:szCs w:val="21"/>
          <w:rtl/>
        </w:rPr>
        <w:t>mongoose</w:t>
      </w:r>
      <w:r>
        <w:rPr>
          <w:rFonts w:ascii="Courier New" w:eastAsia="Courier New" w:cs="Courier New" w:hAnsi="Courier New"/>
          <w:color w:val="CCCCCC"/>
          <w:sz w:val="21"/>
          <w:szCs w:val="21"/>
          <w:rtl/>
        </w:rPr>
        <w:t>.</w:t>
      </w:r>
      <w:r>
        <w:rPr>
          <w:rFonts w:ascii="Courier New" w:eastAsia="Courier New" w:cs="Courier New" w:hAnsi="Courier New"/>
          <w:color w:val="4EC9B0"/>
          <w:sz w:val="21"/>
          <w:szCs w:val="21"/>
          <w:rtl/>
        </w:rPr>
        <w:t>Schema</w:t>
      </w:r>
      <w:r>
        <w:rPr>
          <w:rFonts w:ascii="Courier New" w:eastAsia="Courier New" w:cs="Courier New" w:hAnsi="Courier New"/>
          <w:color w:val="CCCCCC"/>
          <w:sz w:val="21"/>
          <w:szCs w:val="21"/>
          <w:rtl/>
        </w:rPr>
        <w:t>.</w:t>
      </w:r>
      <w:r>
        <w:rPr>
          <w:rFonts w:ascii="Courier New" w:eastAsia="Courier New" w:cs="Courier New" w:hAnsi="Courier New"/>
          <w:color w:val="4EC9B0"/>
          <w:sz w:val="21"/>
          <w:szCs w:val="21"/>
          <w:rtl/>
        </w:rPr>
        <w:t>Types</w:t>
      </w:r>
      <w:r>
        <w:rPr>
          <w:rFonts w:ascii="Courier New" w:eastAsia="Courier New" w:cs="Courier New" w:hAnsi="Courier New"/>
          <w:color w:val="CCCCCC"/>
          <w:sz w:val="21"/>
          <w:szCs w:val="21"/>
          <w:rtl/>
        </w:rPr>
        <w:t>.</w:t>
      </w:r>
      <w:r>
        <w:rPr>
          <w:rFonts w:ascii="Courier New" w:eastAsia="Courier New" w:cs="Courier New" w:hAnsi="Courier New"/>
          <w:color w:val="4EC9B0"/>
          <w:sz w:val="21"/>
          <w:szCs w:val="21"/>
          <w:rtl/>
        </w:rPr>
        <w:t>ObjectId</w:t>
      </w:r>
      <w:r>
        <w:rPr>
          <w:rFonts w:ascii="Courier New" w:eastAsia="Courier New" w:cs="Courier New" w:hAnsi="Courier New"/>
          <w:color w:val="CCCCCC"/>
          <w:sz w:val="21"/>
          <w:szCs w:val="21"/>
          <w:rtl/>
        </w:rPr>
        <w:t>,</w:t>
      </w:r>
    </w:p>
    <w:p>
      <w:pPr>
        <w:shd w:val="clear" w:color="auto" w:fill="1F1F1F"/>
        <w:spacing w:before="240" w:after="240" w:line="324" w:lineRule="auto"/>
        <w:rPr>
          <w:rFonts w:ascii="Courier New" w:eastAsia="Courier New" w:cs="Courier New" w:hAnsi="Courier New"/>
          <w:color w:val="CCCCCC"/>
          <w:sz w:val="21"/>
          <w:szCs w:val="21"/>
        </w:rPr>
      </w:pPr>
      <w:r>
        <w:rPr>
          <w:rFonts w:ascii="Courier New" w:eastAsia="Courier New" w:cs="Courier New" w:hAnsi="Courier New"/>
          <w:color w:val="CCCCCC"/>
          <w:sz w:val="21"/>
          <w:szCs w:val="21"/>
          <w:rtl/>
        </w:rPr>
        <w:t xml:space="preserve">    </w:t>
      </w:r>
      <w:r>
        <w:rPr>
          <w:rFonts w:ascii="Courier New" w:eastAsia="Courier New" w:cs="Courier New" w:hAnsi="Courier New"/>
          <w:color w:val="9CDCFE"/>
          <w:sz w:val="21"/>
          <w:szCs w:val="21"/>
          <w:rtl/>
        </w:rPr>
        <w:t>ref:</w:t>
      </w:r>
      <w:r>
        <w:rPr>
          <w:rFonts w:ascii="Courier New" w:eastAsia="Courier New" w:cs="Courier New" w:hAnsi="Courier New"/>
          <w:color w:val="CCCCCC"/>
          <w:sz w:val="21"/>
          <w:szCs w:val="21"/>
          <w:rtl/>
        </w:rPr>
        <w:t xml:space="preserve"> </w:t>
      </w:r>
      <w:r>
        <w:rPr>
          <w:rFonts w:ascii="Courier New" w:eastAsia="Courier New" w:cs="Courier New" w:hAnsi="Courier New"/>
          <w:color w:val="CE9178"/>
          <w:sz w:val="21"/>
          <w:szCs w:val="21"/>
          <w:rtl/>
        </w:rPr>
        <w:t>"User"</w:t>
      </w:r>
      <w:r>
        <w:rPr>
          <w:rFonts w:ascii="Courier New" w:eastAsia="Courier New" w:cs="Courier New" w:hAnsi="Courier New"/>
          <w:color w:val="CCCCCC"/>
          <w:sz w:val="21"/>
          <w:szCs w:val="21"/>
          <w:rtl/>
        </w:rPr>
        <w:t>,</w:t>
      </w:r>
    </w:p>
    <w:p>
      <w:pPr>
        <w:shd w:val="clear" w:color="auto" w:fill="1F1F1F"/>
        <w:spacing w:before="240" w:after="240" w:line="324" w:lineRule="auto"/>
        <w:rPr>
          <w:rFonts w:ascii="Courier New" w:eastAsia="Courier New" w:cs="Courier New" w:hAnsi="Courier New"/>
          <w:color w:val="CCCCCC"/>
          <w:sz w:val="21"/>
          <w:szCs w:val="21"/>
        </w:rPr>
      </w:pPr>
      <w:r>
        <w:rPr>
          <w:rFonts w:ascii="Courier New" w:eastAsia="Courier New" w:cs="Courier New" w:hAnsi="Courier New"/>
          <w:color w:val="CCCCCC"/>
          <w:sz w:val="21"/>
          <w:szCs w:val="21"/>
          <w:rtl/>
        </w:rPr>
        <w:t xml:space="preserve">    </w:t>
      </w:r>
      <w:r>
        <w:rPr>
          <w:rFonts w:ascii="Courier New" w:eastAsia="Courier New" w:cs="Courier New" w:hAnsi="Courier New"/>
          <w:color w:val="9CDCFE"/>
          <w:sz w:val="21"/>
          <w:szCs w:val="21"/>
          <w:rtl/>
        </w:rPr>
        <w:t>required:</w:t>
      </w:r>
      <w:r>
        <w:rPr>
          <w:rFonts w:ascii="Courier New" w:eastAsia="Courier New" w:cs="Courier New" w:hAnsi="Courier New"/>
          <w:color w:val="CCCCCC"/>
          <w:sz w:val="21"/>
          <w:szCs w:val="21"/>
          <w:rtl/>
        </w:rPr>
        <w:t xml:space="preserve"> </w:t>
      </w:r>
      <w:r>
        <w:rPr>
          <w:rFonts w:ascii="Courier New" w:eastAsia="Courier New" w:cs="Courier New" w:hAnsi="Courier New"/>
          <w:color w:val="569CD6"/>
          <w:sz w:val="21"/>
          <w:szCs w:val="21"/>
          <w:rtl/>
        </w:rPr>
        <w:t>true</w:t>
      </w:r>
      <w:r>
        <w:rPr>
          <w:rFonts w:ascii="Courier New" w:eastAsia="Courier New" w:cs="Courier New" w:hAnsi="Courier New"/>
          <w:color w:val="CCCCCC"/>
          <w:sz w:val="21"/>
          <w:szCs w:val="21"/>
          <w:rtl/>
        </w:rPr>
        <w:t>,</w:t>
      </w:r>
    </w:p>
    <w:p>
      <w:pPr>
        <w:shd w:val="clear" w:color="auto" w:fill="1F1F1F"/>
        <w:spacing w:before="240" w:after="240" w:line="324" w:lineRule="auto"/>
        <w:rPr>
          <w:rFonts w:ascii="Courier New" w:eastAsia="Courier New" w:cs="Courier New" w:hAnsi="Courier New"/>
          <w:color w:val="CCCCCC"/>
          <w:sz w:val="21"/>
          <w:szCs w:val="21"/>
        </w:rPr>
      </w:pPr>
      <w:r>
        <w:rPr>
          <w:rFonts w:ascii="Courier New" w:eastAsia="Courier New" w:cs="Courier New" w:hAnsi="Courier New"/>
          <w:color w:val="CCCCCC"/>
          <w:sz w:val="21"/>
          <w:szCs w:val="21"/>
          <w:rtl/>
        </w:rPr>
        <w:t xml:space="preserve">  },</w:t>
      </w:r>
    </w:p>
    <w:p>
      <w:pPr>
        <w:shd w:val="clear" w:color="auto" w:fill="1F1F1F"/>
        <w:spacing w:before="240" w:after="240" w:line="324" w:lineRule="auto"/>
        <w:rPr>
          <w:rFonts w:ascii="Courier New" w:eastAsia="Courier New" w:cs="Courier New" w:hAnsi="Courier New"/>
          <w:color w:val="CCCCCC"/>
          <w:sz w:val="21"/>
          <w:szCs w:val="21"/>
        </w:rPr>
      </w:pPr>
      <w:r>
        <w:rPr>
          <w:rFonts w:ascii="Courier New" w:eastAsia="Courier New" w:cs="Courier New" w:hAnsi="Courier New"/>
          <w:color w:val="CCCCCC"/>
          <w:sz w:val="21"/>
          <w:szCs w:val="21"/>
          <w:rtl/>
        </w:rPr>
        <w:t xml:space="preserve">  </w:t>
      </w:r>
      <w:r>
        <w:rPr>
          <w:rFonts w:ascii="Courier New" w:eastAsia="Courier New" w:cs="Courier New" w:hAnsi="Courier New"/>
          <w:color w:val="9CDCFE"/>
          <w:sz w:val="21"/>
          <w:szCs w:val="21"/>
          <w:rtl/>
        </w:rPr>
        <w:t>title:</w:t>
      </w:r>
      <w:r>
        <w:rPr>
          <w:rFonts w:ascii="Courier New" w:eastAsia="Courier New" w:cs="Courier New" w:hAnsi="Courier New"/>
          <w:color w:val="CCCCCC"/>
          <w:sz w:val="21"/>
          <w:szCs w:val="21"/>
          <w:rtl/>
        </w:rPr>
        <w:t xml:space="preserve"> { </w:t>
      </w:r>
      <w:r>
        <w:rPr>
          <w:rFonts w:ascii="Courier New" w:eastAsia="Courier New" w:cs="Courier New" w:hAnsi="Courier New"/>
          <w:color w:val="4EC9B0"/>
          <w:sz w:val="21"/>
          <w:szCs w:val="21"/>
          <w:rtl/>
        </w:rPr>
        <w:t>type</w:t>
      </w:r>
      <w:r>
        <w:rPr>
          <w:rFonts w:ascii="Courier New" w:eastAsia="Courier New" w:cs="Courier New" w:hAnsi="Courier New"/>
          <w:color w:val="9CDCFE"/>
          <w:sz w:val="21"/>
          <w:szCs w:val="21"/>
          <w:rtl/>
        </w:rPr>
        <w:t>:</w:t>
      </w:r>
      <w:r>
        <w:rPr>
          <w:rFonts w:ascii="Courier New" w:eastAsia="Courier New" w:cs="Courier New" w:hAnsi="Courier New"/>
          <w:color w:val="CCCCCC"/>
          <w:sz w:val="21"/>
          <w:szCs w:val="21"/>
          <w:rtl/>
        </w:rPr>
        <w:t xml:space="preserve"> </w:t>
      </w:r>
      <w:r>
        <w:rPr>
          <w:rFonts w:ascii="Courier New" w:eastAsia="Courier New" w:cs="Courier New" w:hAnsi="Courier New"/>
          <w:color w:val="4EC9B0"/>
          <w:sz w:val="21"/>
          <w:szCs w:val="21"/>
          <w:rtl/>
        </w:rPr>
        <w:t>String</w:t>
      </w:r>
      <w:r>
        <w:rPr>
          <w:rFonts w:ascii="Courier New" w:eastAsia="Courier New" w:cs="Courier New" w:hAnsi="Courier New"/>
          <w:color w:val="CCCCCC"/>
          <w:sz w:val="21"/>
          <w:szCs w:val="21"/>
          <w:rtl/>
        </w:rPr>
        <w:t xml:space="preserve">, </w:t>
      </w:r>
      <w:r>
        <w:rPr>
          <w:rFonts w:ascii="Courier New" w:eastAsia="Courier New" w:cs="Courier New" w:hAnsi="Courier New"/>
          <w:color w:val="9CDCFE"/>
          <w:sz w:val="21"/>
          <w:szCs w:val="21"/>
          <w:rtl/>
        </w:rPr>
        <w:t>required:</w:t>
      </w:r>
      <w:r>
        <w:rPr>
          <w:rFonts w:ascii="Courier New" w:eastAsia="Courier New" w:cs="Courier New" w:hAnsi="Courier New"/>
          <w:color w:val="CCCCCC"/>
          <w:sz w:val="21"/>
          <w:szCs w:val="21"/>
          <w:rtl/>
        </w:rPr>
        <w:t xml:space="preserve"> </w:t>
      </w:r>
      <w:r>
        <w:rPr>
          <w:rFonts w:ascii="Courier New" w:eastAsia="Courier New" w:cs="Courier New" w:hAnsi="Courier New"/>
          <w:color w:val="569CD6"/>
          <w:sz w:val="21"/>
          <w:szCs w:val="21"/>
          <w:rtl/>
        </w:rPr>
        <w:t>true</w:t>
      </w:r>
      <w:r>
        <w:rPr>
          <w:rFonts w:ascii="Courier New" w:eastAsia="Courier New" w:cs="Courier New" w:hAnsi="Courier New"/>
          <w:color w:val="CCCCCC"/>
          <w:sz w:val="21"/>
          <w:szCs w:val="21"/>
          <w:rtl/>
        </w:rPr>
        <w:t xml:space="preserve"> },</w:t>
      </w:r>
    </w:p>
    <w:p>
      <w:pPr>
        <w:shd w:val="clear" w:color="auto" w:fill="1F1F1F"/>
        <w:spacing w:before="240" w:after="240" w:line="324" w:lineRule="auto"/>
        <w:rPr>
          <w:rFonts w:ascii="Courier New" w:eastAsia="Courier New" w:cs="Courier New" w:hAnsi="Courier New"/>
          <w:color w:val="CCCCCC"/>
          <w:sz w:val="21"/>
          <w:szCs w:val="21"/>
        </w:rPr>
      </w:pPr>
      <w:r>
        <w:rPr>
          <w:rFonts w:ascii="Courier New" w:eastAsia="Courier New" w:cs="Courier New" w:hAnsi="Courier New"/>
          <w:color w:val="CCCCCC"/>
          <w:sz w:val="21"/>
          <w:szCs w:val="21"/>
          <w:rtl/>
        </w:rPr>
        <w:t xml:space="preserve">  </w:t>
      </w:r>
      <w:r>
        <w:rPr>
          <w:rFonts w:ascii="Courier New" w:eastAsia="Courier New" w:cs="Courier New" w:hAnsi="Courier New"/>
          <w:color w:val="9CDCFE"/>
          <w:sz w:val="21"/>
          <w:szCs w:val="21"/>
          <w:rtl/>
        </w:rPr>
        <w:t>author:</w:t>
      </w:r>
      <w:r>
        <w:rPr>
          <w:rFonts w:ascii="Courier New" w:eastAsia="Courier New" w:cs="Courier New" w:hAnsi="Courier New"/>
          <w:color w:val="CCCCCC"/>
          <w:sz w:val="21"/>
          <w:szCs w:val="21"/>
          <w:rtl/>
        </w:rPr>
        <w:t xml:space="preserve"> { </w:t>
      </w:r>
      <w:r>
        <w:rPr>
          <w:rFonts w:ascii="Courier New" w:eastAsia="Courier New" w:cs="Courier New" w:hAnsi="Courier New"/>
          <w:color w:val="4EC9B0"/>
          <w:sz w:val="21"/>
          <w:szCs w:val="21"/>
          <w:rtl/>
        </w:rPr>
        <w:t>type</w:t>
      </w:r>
      <w:r>
        <w:rPr>
          <w:rFonts w:ascii="Courier New" w:eastAsia="Courier New" w:cs="Courier New" w:hAnsi="Courier New"/>
          <w:color w:val="9CDCFE"/>
          <w:sz w:val="21"/>
          <w:szCs w:val="21"/>
          <w:rtl/>
        </w:rPr>
        <w:t>:</w:t>
      </w:r>
      <w:r>
        <w:rPr>
          <w:rFonts w:ascii="Courier New" w:eastAsia="Courier New" w:cs="Courier New" w:hAnsi="Courier New"/>
          <w:color w:val="CCCCCC"/>
          <w:sz w:val="21"/>
          <w:szCs w:val="21"/>
          <w:rtl/>
        </w:rPr>
        <w:t xml:space="preserve"> </w:t>
      </w:r>
      <w:r>
        <w:rPr>
          <w:rFonts w:ascii="Courier New" w:eastAsia="Courier New" w:cs="Courier New" w:hAnsi="Courier New"/>
          <w:color w:val="4EC9B0"/>
          <w:sz w:val="21"/>
          <w:szCs w:val="21"/>
          <w:rtl/>
        </w:rPr>
        <w:t>String</w:t>
      </w:r>
      <w:r>
        <w:rPr>
          <w:rFonts w:ascii="Courier New" w:eastAsia="Courier New" w:cs="Courier New" w:hAnsi="Courier New"/>
          <w:color w:val="CCCCCC"/>
          <w:sz w:val="21"/>
          <w:szCs w:val="21"/>
          <w:rtl/>
        </w:rPr>
        <w:t xml:space="preserve">, </w:t>
      </w:r>
      <w:r>
        <w:rPr>
          <w:rFonts w:ascii="Courier New" w:eastAsia="Courier New" w:cs="Courier New" w:hAnsi="Courier New"/>
          <w:color w:val="9CDCFE"/>
          <w:sz w:val="21"/>
          <w:szCs w:val="21"/>
          <w:rtl/>
        </w:rPr>
        <w:t>required:</w:t>
      </w:r>
      <w:r>
        <w:rPr>
          <w:rFonts w:ascii="Courier New" w:eastAsia="Courier New" w:cs="Courier New" w:hAnsi="Courier New"/>
          <w:color w:val="CCCCCC"/>
          <w:sz w:val="21"/>
          <w:szCs w:val="21"/>
          <w:rtl/>
        </w:rPr>
        <w:t xml:space="preserve"> </w:t>
      </w:r>
      <w:r>
        <w:rPr>
          <w:rFonts w:ascii="Courier New" w:eastAsia="Courier New" w:cs="Courier New" w:hAnsi="Courier New"/>
          <w:color w:val="569CD6"/>
          <w:sz w:val="21"/>
          <w:szCs w:val="21"/>
          <w:rtl/>
        </w:rPr>
        <w:t>true</w:t>
      </w:r>
      <w:r>
        <w:rPr>
          <w:rFonts w:ascii="Courier New" w:eastAsia="Courier New" w:cs="Courier New" w:hAnsi="Courier New"/>
          <w:color w:val="CCCCCC"/>
          <w:sz w:val="21"/>
          <w:szCs w:val="21"/>
          <w:rtl/>
        </w:rPr>
        <w:t xml:space="preserve"> },</w:t>
      </w:r>
    </w:p>
    <w:p>
      <w:pPr>
        <w:shd w:val="clear" w:color="auto" w:fill="1F1F1F"/>
        <w:spacing w:before="240" w:after="240" w:line="324" w:lineRule="auto"/>
        <w:rPr>
          <w:rFonts w:ascii="Courier New" w:eastAsia="Courier New" w:cs="Courier New" w:hAnsi="Courier New"/>
          <w:color w:val="CCCCCC"/>
          <w:sz w:val="21"/>
          <w:szCs w:val="21"/>
        </w:rPr>
      </w:pPr>
      <w:r>
        <w:rPr>
          <w:rFonts w:ascii="Courier New" w:eastAsia="Courier New" w:cs="Courier New" w:hAnsi="Courier New"/>
          <w:color w:val="CCCCCC"/>
          <w:sz w:val="21"/>
          <w:szCs w:val="21"/>
          <w:rtl/>
        </w:rPr>
        <w:t>});</w:t>
      </w:r>
    </w:p>
    <w:p>
      <w:pPr>
        <w:shd w:val="clear" w:color="auto" w:fill="1F1F1F"/>
        <w:spacing w:before="240" w:after="240" w:line="324" w:lineRule="auto"/>
        <w:rPr>
          <w:rFonts w:ascii="Courier New" w:eastAsia="Courier New" w:cs="Courier New" w:hAnsi="Courier New"/>
          <w:color w:val="CCCCCC"/>
          <w:sz w:val="21"/>
          <w:szCs w:val="21"/>
        </w:rPr>
      </w:pPr>
    </w:p>
    <w:p>
      <w:pPr>
        <w:shd w:val="clear" w:color="auto" w:fill="1F1F1F"/>
        <w:spacing w:before="240" w:after="240" w:line="324" w:lineRule="auto"/>
        <w:rPr>
          <w:rFonts w:ascii="Courier New" w:eastAsia="Courier New" w:cs="Courier New" w:hAnsi="Courier New"/>
          <w:color w:val="CCCCCC"/>
          <w:sz w:val="21"/>
          <w:szCs w:val="21"/>
        </w:rPr>
      </w:pPr>
      <w:r>
        <w:rPr>
          <w:rFonts w:ascii="Courier New" w:eastAsia="Courier New" w:cs="Courier New" w:hAnsi="Courier New"/>
          <w:color w:val="569CD6"/>
          <w:sz w:val="21"/>
          <w:szCs w:val="21"/>
          <w:rtl/>
        </w:rPr>
        <w:t>const</w:t>
      </w:r>
      <w:r>
        <w:rPr>
          <w:rFonts w:ascii="Courier New" w:eastAsia="Courier New" w:cs="Courier New" w:hAnsi="Courier New"/>
          <w:color w:val="CCCCCC"/>
          <w:sz w:val="21"/>
          <w:szCs w:val="21"/>
          <w:rtl/>
        </w:rPr>
        <w:t xml:space="preserve"> </w:t>
      </w:r>
      <w:r>
        <w:rPr>
          <w:rFonts w:ascii="Courier New" w:eastAsia="Courier New" w:cs="Courier New" w:hAnsi="Courier New"/>
          <w:color w:val="4EC9B0"/>
          <w:sz w:val="21"/>
          <w:szCs w:val="21"/>
          <w:rtl/>
        </w:rPr>
        <w:t>BookModel</w:t>
      </w:r>
      <w:r>
        <w:rPr>
          <w:rFonts w:ascii="Courier New" w:eastAsia="Courier New" w:cs="Courier New" w:hAnsi="Courier New"/>
          <w:color w:val="CCCCCC"/>
          <w:sz w:val="21"/>
          <w:szCs w:val="21"/>
          <w:rtl/>
        </w:rPr>
        <w:t xml:space="preserve"> </w:t>
      </w:r>
      <w:r>
        <w:rPr>
          <w:rFonts w:ascii="Courier New" w:eastAsia="Courier New" w:cs="Courier New" w:hAnsi="Courier New"/>
          <w:color w:val="D4D4D4"/>
          <w:sz w:val="21"/>
          <w:szCs w:val="21"/>
          <w:rtl/>
        </w:rPr>
        <w:t>=</w:t>
      </w:r>
      <w:r>
        <w:rPr>
          <w:rFonts w:ascii="Courier New" w:eastAsia="Courier New" w:cs="Courier New" w:hAnsi="Courier New"/>
          <w:color w:val="CCCCCC"/>
          <w:sz w:val="21"/>
          <w:szCs w:val="21"/>
          <w:rtl/>
        </w:rPr>
        <w:t xml:space="preserve"> </w:t>
      </w:r>
      <w:r>
        <w:rPr>
          <w:rFonts w:ascii="Courier New" w:eastAsia="Courier New" w:cs="Courier New" w:hAnsi="Courier New"/>
          <w:color w:val="4EC9B0"/>
          <w:sz w:val="21"/>
          <w:szCs w:val="21"/>
          <w:rtl/>
        </w:rPr>
        <w:t>mongoose</w:t>
      </w:r>
      <w:r>
        <w:rPr>
          <w:rFonts w:ascii="Courier New" w:eastAsia="Courier New" w:cs="Courier New" w:hAnsi="Courier New"/>
          <w:color w:val="CCCCCC"/>
          <w:sz w:val="21"/>
          <w:szCs w:val="21"/>
          <w:rtl/>
        </w:rPr>
        <w:t>.</w:t>
      </w:r>
      <w:r>
        <w:rPr>
          <w:rFonts w:ascii="Courier New" w:eastAsia="Courier New" w:cs="Courier New" w:hAnsi="Courier New"/>
          <w:color w:val="DCDCAA"/>
          <w:sz w:val="21"/>
          <w:szCs w:val="21"/>
          <w:rtl/>
        </w:rPr>
        <w:t>model</w:t>
      </w:r>
      <w:r>
        <w:rPr>
          <w:rFonts w:ascii="Courier New" w:eastAsia="Courier New" w:cs="Courier New" w:hAnsi="Courier New"/>
          <w:color w:val="CCCCCC"/>
          <w:sz w:val="21"/>
          <w:szCs w:val="21"/>
          <w:rtl/>
        </w:rPr>
        <w:t>(</w:t>
      </w:r>
      <w:r>
        <w:rPr>
          <w:rFonts w:ascii="Courier New" w:eastAsia="Courier New" w:cs="Courier New" w:hAnsi="Courier New"/>
          <w:color w:val="CE9178"/>
          <w:sz w:val="21"/>
          <w:szCs w:val="21"/>
          <w:rtl/>
        </w:rPr>
        <w:t>"Book"</w:t>
      </w:r>
      <w:r>
        <w:rPr>
          <w:rFonts w:ascii="Courier New" w:eastAsia="Courier New" w:cs="Courier New" w:hAnsi="Courier New"/>
          <w:color w:val="CCCCCC"/>
          <w:sz w:val="21"/>
          <w:szCs w:val="21"/>
          <w:rtl/>
        </w:rPr>
        <w:t xml:space="preserve">, </w:t>
      </w:r>
      <w:r>
        <w:rPr>
          <w:rFonts w:ascii="Courier New" w:eastAsia="Courier New" w:cs="Courier New" w:hAnsi="Courier New"/>
          <w:color w:val="4FC1FF"/>
          <w:sz w:val="21"/>
          <w:szCs w:val="21"/>
          <w:rtl/>
        </w:rPr>
        <w:t>bookSchema</w:t>
      </w:r>
      <w:r>
        <w:rPr>
          <w:rFonts w:ascii="Courier New" w:eastAsia="Courier New" w:cs="Courier New" w:hAnsi="Courier New"/>
          <w:color w:val="CCCCCC"/>
          <w:sz w:val="21"/>
          <w:szCs w:val="21"/>
          <w:rtl/>
        </w:rPr>
        <w:t>);</w:t>
      </w:r>
    </w:p>
    <w:p>
      <w:pPr>
        <w:shd w:val="clear" w:color="auto" w:fill="1F1F1F"/>
        <w:spacing w:before="240" w:after="240" w:line="324" w:lineRule="auto"/>
        <w:rPr>
          <w:rFonts w:ascii="Courier New" w:eastAsia="Courier New" w:cs="Courier New" w:hAnsi="Courier New"/>
          <w:color w:val="CCCCCC"/>
          <w:sz w:val="21"/>
          <w:szCs w:val="21"/>
        </w:rPr>
      </w:pPr>
    </w:p>
    <w:p>
      <w:pPr>
        <w:shd w:val="clear" w:color="auto" w:fill="1F1F1F"/>
        <w:spacing w:before="240" w:after="240" w:line="324" w:lineRule="auto"/>
        <w:rPr>
          <w:rFonts w:ascii="Courier New" w:eastAsia="Courier New" w:cs="Courier New" w:hAnsi="Courier New"/>
          <w:color w:val="CCCCCC"/>
          <w:sz w:val="21"/>
          <w:szCs w:val="21"/>
        </w:rPr>
      </w:pPr>
      <w:r>
        <w:rPr>
          <w:rFonts w:ascii="Courier New" w:eastAsia="Courier New" w:cs="Courier New" w:hAnsi="Courier New"/>
          <w:color w:val="9CDCFE"/>
          <w:sz w:val="21"/>
          <w:szCs w:val="21"/>
          <w:rtl/>
        </w:rPr>
        <w:t>module</w:t>
      </w:r>
      <w:r>
        <w:rPr>
          <w:rFonts w:ascii="Courier New" w:eastAsia="Courier New" w:cs="Courier New" w:hAnsi="Courier New"/>
          <w:color w:val="CCCCCC"/>
          <w:sz w:val="21"/>
          <w:szCs w:val="21"/>
          <w:rtl/>
        </w:rPr>
        <w:t>.</w:t>
      </w:r>
      <w:r>
        <w:rPr>
          <w:rFonts w:ascii="Courier New" w:eastAsia="Courier New" w:cs="Courier New" w:hAnsi="Courier New"/>
          <w:color w:val="9CDCFE"/>
          <w:sz w:val="21"/>
          <w:szCs w:val="21"/>
          <w:rtl/>
        </w:rPr>
        <w:t>exports</w:t>
      </w:r>
      <w:r>
        <w:rPr>
          <w:rFonts w:ascii="Courier New" w:eastAsia="Courier New" w:cs="Courier New" w:hAnsi="Courier New"/>
          <w:color w:val="CCCCCC"/>
          <w:sz w:val="21"/>
          <w:szCs w:val="21"/>
          <w:rtl/>
        </w:rPr>
        <w:t xml:space="preserve"> </w:t>
      </w:r>
      <w:r>
        <w:rPr>
          <w:rFonts w:ascii="Courier New" w:eastAsia="Courier New" w:cs="Courier New" w:hAnsi="Courier New"/>
          <w:color w:val="D4D4D4"/>
          <w:sz w:val="21"/>
          <w:szCs w:val="21"/>
          <w:rtl/>
        </w:rPr>
        <w:t>=</w:t>
      </w:r>
      <w:r>
        <w:rPr>
          <w:rFonts w:ascii="Courier New" w:eastAsia="Courier New" w:cs="Courier New" w:hAnsi="Courier New"/>
          <w:color w:val="CCCCCC"/>
          <w:sz w:val="21"/>
          <w:szCs w:val="21"/>
          <w:rtl/>
        </w:rPr>
        <w:t xml:space="preserve"> </w:t>
      </w:r>
      <w:r>
        <w:rPr>
          <w:rFonts w:ascii="Courier New" w:eastAsia="Courier New" w:cs="Courier New" w:hAnsi="Courier New"/>
          <w:color w:val="4EC9B0"/>
          <w:sz w:val="21"/>
          <w:szCs w:val="21"/>
          <w:rtl/>
        </w:rPr>
        <w:t>BookModel</w:t>
      </w:r>
      <w:r>
        <w:rPr>
          <w:rFonts w:ascii="Courier New" w:eastAsia="Courier New" w:cs="Courier New" w:hAnsi="Courier New"/>
          <w:color w:val="CCCCCC"/>
          <w:sz w:val="21"/>
          <w:szCs w:val="21"/>
          <w:rtl/>
        </w:rPr>
        <w:t>;</w:t>
      </w:r>
    </w:p>
    <w:p>
      <w:pPr>
        <w:spacing w:before="240" w:after="240"/>
        <w:rPr>
          <w:sz w:val="26"/>
          <w:szCs w:val="26"/>
        </w:rPr>
      </w:pPr>
    </w:p>
    <w:p>
      <w:pPr>
        <w:spacing w:before="240" w:after="360"/>
        <w:rPr>
          <w:b/>
          <w:bCs/>
          <w:sz w:val="32"/>
          <w:szCs w:val="32"/>
        </w:rPr>
      </w:pPr>
      <w:r>
        <w:rPr>
          <w:b/>
          <w:bCs/>
          <w:sz w:val="30"/>
          <w:szCs w:val="30"/>
          <w:rtl/>
        </w:rPr>
        <w:t>Project Execution:</w:t>
      </w:r>
    </w:p>
    <w:p>
      <w:pPr>
        <w:spacing w:before="240" w:after="240"/>
        <w:rPr>
          <w:sz w:val="32"/>
          <w:szCs w:val="32"/>
        </w:rPr>
      </w:pPr>
      <w:r>
        <w:rPr>
          <w:b/>
          <w:bCs/>
          <w:sz w:val="32"/>
          <w:szCs w:val="32"/>
          <w:rtl/>
        </w:rPr>
        <w:t>Project execution steps:</w:t>
      </w:r>
    </w:p>
    <w:p>
      <w:pPr>
        <w:pStyle w:val="2"/>
        <w:keepNext w:val="0"/>
        <w:keepLines w:val="0"/>
        <w:pageBreakBefore w:val="0"/>
        <w:spacing w:after="80"/>
        <w:rPr>
          <w:b/>
          <w:bCs/>
          <w:sz w:val="32"/>
          <w:szCs w:val="32"/>
        </w:rPr>
      </w:pPr>
      <w:bookmarkStart w:id="39" w:name="_heading=h.ji6h5tzd3ocb"/>
      <w:bookmarkEnd w:id="39"/>
      <w:r>
        <w:rPr>
          <w:b/>
          <w:bCs/>
          <w:sz w:val="32"/>
          <w:szCs w:val="32"/>
          <w:rtl/>
        </w:rPr>
        <w:t>1.Install Dependencies</w:t>
      </w:r>
    </w:p>
    <w:p>
      <w:pPr>
        <w:spacing w:before="240" w:after="240"/>
      </w:pPr>
      <w:r>
        <w:rPr>
          <w:rtl/>
        </w:rPr>
        <w:t>Open terminal inside the project folder and run:</w:t>
      </w:r>
    </w:p>
    <w:p>
      <w:pPr>
        <w:shd w:val="clear" w:color="auto" w:fill="1F1F1F"/>
        <w:spacing w:before="240" w:after="240" w:line="324" w:lineRule="auto"/>
        <w:rPr>
          <w:color w:val="00FF00"/>
        </w:rPr>
      </w:pPr>
      <w:r>
        <w:rPr>
          <w:color w:val="00FF00"/>
          <w:rtl/>
        </w:rPr>
        <w:t>npm install</w:t>
      </w:r>
    </w:p>
    <w:p>
      <w:pPr>
        <w:shd w:val="clear" w:color="auto" w:fill="1F1F1F"/>
        <w:spacing w:before="240" w:after="240" w:line="324" w:lineRule="auto"/>
      </w:pPr>
    </w:p>
    <w:p>
      <w:pPr>
        <w:spacing w:before="240" w:after="240"/>
        <w:rPr>
          <w:sz w:val="32"/>
          <w:szCs w:val="32"/>
        </w:rPr>
      </w:pPr>
    </w:p>
    <w:p>
      <w:pPr>
        <w:spacing w:before="240" w:after="240"/>
        <w:rPr>
          <w:sz w:val="32"/>
          <w:szCs w:val="32"/>
        </w:rPr>
      </w:pPr>
      <w:r>
        <w:rPr>
          <w:sz w:val="32"/>
          <w:szCs w:val="32"/>
          <w:rtl/>
        </w:rPr>
        <w:t>This installs all required packages from package.json.</w:t>
      </w:r>
    </w:p>
    <w:p>
      <w:pPr>
        <w:pStyle w:val="2"/>
        <w:keepNext w:val="0"/>
        <w:keepLines w:val="0"/>
        <w:pageBreakBefore w:val="0"/>
        <w:spacing w:after="80"/>
        <w:rPr>
          <w:b/>
          <w:bCs/>
          <w:sz w:val="32"/>
          <w:szCs w:val="32"/>
        </w:rPr>
      </w:pPr>
      <w:bookmarkStart w:id="40" w:name="_heading=h.47mz6b5j5r43"/>
      <w:bookmarkEnd w:id="40"/>
      <w:r>
        <w:rPr>
          <w:sz w:val="32"/>
          <w:szCs w:val="32"/>
          <w:rtl/>
        </w:rPr>
        <w:t>2</w:t>
      </w:r>
      <w:r>
        <w:rPr>
          <w:b/>
          <w:bCs/>
          <w:sz w:val="32"/>
          <w:szCs w:val="32"/>
          <w:rtl/>
        </w:rPr>
        <w:t>. Start the Server</w:t>
      </w:r>
    </w:p>
    <w:p>
      <w:pPr>
        <w:spacing w:before="240" w:after="240"/>
        <w:rPr>
          <w:sz w:val="32"/>
          <w:szCs w:val="32"/>
        </w:rPr>
      </w:pPr>
      <w:r>
        <w:rPr>
          <w:sz w:val="32"/>
          <w:szCs w:val="32"/>
          <w:rtl/>
        </w:rPr>
        <w:t>Run the following command:</w:t>
      </w:r>
    </w:p>
    <w:p>
      <w:pPr>
        <w:spacing w:before="240" w:after="240"/>
        <w:rPr>
          <w:sz w:val="32"/>
          <w:szCs w:val="32"/>
        </w:rPr>
      </w:pPr>
      <w:r>
        <w:rPr>
          <w:sz w:val="32"/>
          <w:szCs w:val="32"/>
          <w:rtl/>
        </w:rPr>
        <w:t>npm start</w:t>
      </w:r>
    </w:p>
    <w:p>
      <w:pPr>
        <w:spacing w:before="240" w:after="240"/>
        <w:rPr>
          <w:sz w:val="32"/>
          <w:szCs w:val="32"/>
        </w:rPr>
      </w:pPr>
    </w:p>
    <w:p>
      <w:pPr>
        <w:spacing w:before="240" w:after="240"/>
        <w:rPr>
          <w:sz w:val="32"/>
          <w:szCs w:val="32"/>
        </w:rPr>
      </w:pPr>
      <w:r>
        <w:rPr>
          <w:sz w:val="32"/>
          <w:szCs w:val="32"/>
          <w:rtl/>
        </w:rPr>
        <w:t>OR (if using nodemon):</w:t>
      </w:r>
    </w:p>
    <w:p>
      <w:pPr>
        <w:spacing w:before="240" w:after="240"/>
        <w:rPr>
          <w:sz w:val="32"/>
          <w:szCs w:val="32"/>
        </w:rPr>
      </w:pPr>
      <w:r>
        <w:rPr>
          <w:sz w:val="32"/>
          <w:szCs w:val="32"/>
          <w:rtl/>
        </w:rPr>
        <w:t>npm run dev</w:t>
      </w:r>
    </w:p>
    <w:p>
      <w:pPr>
        <w:pStyle w:val="2"/>
        <w:keepNext w:val="0"/>
        <w:keepLines w:val="0"/>
        <w:pageBreakBefore w:val="0"/>
        <w:spacing w:after="80"/>
        <w:rPr>
          <w:b/>
          <w:bCs/>
          <w:sz w:val="32"/>
          <w:szCs w:val="32"/>
        </w:rPr>
      </w:pPr>
      <w:bookmarkStart w:id="41" w:name="_heading=h.nwcgfwlrih1p"/>
      <w:bookmarkEnd w:id="41"/>
      <w:r>
        <w:rPr>
          <w:rFonts w:ascii="Andika" w:eastAsia="Andika" w:cs="Andika" w:hAnsi="Andika"/>
          <w:b/>
          <w:bCs/>
          <w:sz w:val="32"/>
          <w:szCs w:val="32"/>
          <w:rtl/>
        </w:rPr>
        <w:t>4️. Database Connection</w:t>
      </w:r>
    </w:p>
    <w:p>
      <w:pPr>
        <w:spacing w:before="240" w:after="240"/>
        <w:rPr>
          <w:sz w:val="32"/>
          <w:szCs w:val="32"/>
        </w:rPr>
      </w:pPr>
      <w:r>
        <w:rPr>
          <w:sz w:val="32"/>
          <w:szCs w:val="32"/>
          <w:rtl/>
        </w:rPr>
        <w:t>When the server starts:</w:t>
      </w:r>
    </w:p>
    <w:p>
      <w:pPr>
        <w:numPr>
          <w:ilvl w:val="0"/>
          <w:numId w:val="35"/>
        </w:numPr>
        <w:spacing w:before="240" w:after="0"/>
        <w:ind w:left="720" w:hanging="360"/>
        <w:rPr>
          <w:b/>
          <w:bCs/>
          <w:sz w:val="28"/>
          <w:szCs w:val="28"/>
        </w:rPr>
      </w:pPr>
      <w:r>
        <w:rPr>
          <w:sz w:val="32"/>
          <w:szCs w:val="32"/>
          <w:rtl/>
        </w:rPr>
        <w:t>connectDb() connects to MongoDB.</w:t>
        <w:br/>
      </w:r>
    </w:p>
    <w:p>
      <w:pPr>
        <w:numPr>
          <w:ilvl w:val="0"/>
          <w:numId w:val="35"/>
        </w:numPr>
        <w:spacing w:before="0" w:after="240"/>
        <w:ind w:left="720" w:hanging="360"/>
        <w:rPr>
          <w:b/>
          <w:bCs/>
          <w:sz w:val="28"/>
          <w:szCs w:val="28"/>
        </w:rPr>
      </w:pPr>
      <w:r>
        <w:rPr>
          <w:sz w:val="32"/>
          <w:szCs w:val="32"/>
          <w:rtl/>
        </w:rPr>
        <w:t>If successful, the console displays:</w:t>
        <w:br/>
      </w:r>
    </w:p>
    <w:p>
      <w:pPr>
        <w:spacing w:before="240" w:after="240"/>
        <w:rPr>
          <w:sz w:val="32"/>
          <w:szCs w:val="32"/>
        </w:rPr>
      </w:pPr>
      <w:r>
        <w:rPr>
          <w:sz w:val="32"/>
          <w:szCs w:val="32"/>
          <w:rtl/>
        </w:rPr>
        <w:t>Connected to Database</w:t>
      </w:r>
    </w:p>
    <w:p>
      <w:pPr>
        <w:spacing w:before="240" w:after="240"/>
        <w:rPr>
          <w:sz w:val="32"/>
          <w:szCs w:val="32"/>
        </w:rPr>
      </w:pPr>
      <w:r>
        <w:rPr>
          <w:sz w:val="32"/>
          <w:szCs w:val="32"/>
          <w:rtl/>
        </w:rPr>
        <w:t>Our server is working at PORT :5000</w:t>
      </w:r>
    </w:p>
    <w:p>
      <w:pPr>
        <w:spacing w:before="240" w:after="240"/>
        <w:rPr>
          <w:sz w:val="32"/>
          <w:szCs w:val="32"/>
        </w:rPr>
      </w:pPr>
    </w:p>
    <w:p>
      <w:pPr>
        <w:spacing w:before="240" w:after="240"/>
        <w:rPr>
          <w:sz w:val="32"/>
          <w:szCs w:val="32"/>
        </w:rPr>
      </w:pPr>
      <w:r>
        <mc:AlternateContent>
          <mc:Choice Requires="wps">
            <w:drawing>
              <wp:inline distT="0" distB="0" distL="114298" distR="114298">
                <wp:extent cx="952" cy="19050"/>
                <wp:effectExtent l="0" t="0" r="0" b="0"/>
                <wp:docPr id="28" name="矩形 28"/>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29" o:spid="_x0000_s29" filled="f" stroked="f" strokeweight="1.0pt" style="width:0.074998856pt;&#10;height:1.5pt;">
                <v:stroke color="#000000"/>
                <w10:anchorLock/>
              </v:rect>
            </w:pict>
          </mc:Fallback>
        </mc:AlternateContent>
      </w:r>
    </w:p>
    <w:p>
      <w:pPr>
        <w:pStyle w:val="2"/>
        <w:keepNext w:val="0"/>
        <w:keepLines w:val="0"/>
        <w:pageBreakBefore w:val="0"/>
        <w:spacing w:after="80"/>
        <w:rPr>
          <w:sz w:val="32"/>
          <w:szCs w:val="32"/>
        </w:rPr>
      </w:pPr>
      <w:bookmarkStart w:id="42" w:name="_heading=h.h1zfdtjdmzi3"/>
      <w:bookmarkEnd w:id="42"/>
      <w:r>
        <w:rPr>
          <w:rFonts w:ascii="Andika" w:eastAsia="Andika" w:cs="Andika" w:hAnsi="Andika"/>
          <w:sz w:val="32"/>
          <w:szCs w:val="32"/>
          <w:rtl/>
        </w:rPr>
        <w:t>5️.</w:t>
      </w:r>
      <w:r>
        <w:rPr>
          <w:b/>
          <w:bCs/>
          <w:sz w:val="32"/>
          <w:szCs w:val="32"/>
          <w:rtl/>
        </w:rPr>
        <w:t>Test API Endpoints</w:t>
      </w:r>
      <w:r>
        <w:rPr>
          <w:sz w:val="32"/>
          <w:szCs w:val="32"/>
          <w:rtl/>
        </w:rPr>
        <w:br/>
        <w:t>Use Postman or any API testing tool to test the endpoints:</w:t>
      </w:r>
    </w:p>
    <w:p>
      <w:pPr>
        <w:pStyle w:val="3"/>
        <w:keepNext w:val="0"/>
        <w:keepLines w:val="0"/>
        <w:pageBreakBefore w:val="0"/>
        <w:spacing w:before="280"/>
        <w:rPr>
          <w:sz w:val="32"/>
          <w:szCs w:val="32"/>
        </w:rPr>
      </w:pPr>
      <w:bookmarkStart w:id="43" w:name="_heading=h.fl3fu662yi8h"/>
      <w:bookmarkEnd w:id="43"/>
      <w:r>
        <w:rPr>
          <w:sz w:val="32"/>
          <w:szCs w:val="32"/>
          <w:rtl/>
        </w:rPr>
        <w:t xml:space="preserve"> User Routes</w:t>
      </w:r>
    </w:p>
    <w:p>
      <w:pPr>
        <w:numPr>
          <w:ilvl w:val="0"/>
          <w:numId w:val="36"/>
        </w:numPr>
        <w:spacing w:before="240" w:after="0"/>
        <w:ind w:left="720" w:hanging="360"/>
        <w:rPr>
          <w:b/>
          <w:bCs/>
          <w:sz w:val="28"/>
          <w:szCs w:val="28"/>
        </w:rPr>
      </w:pPr>
      <w:r>
        <w:rPr>
          <w:rFonts w:ascii="Arial Unicode MS" w:eastAsia="Arial Unicode MS" w:cs="Arial Unicode MS"/>
          <w:sz w:val="32"/>
          <w:szCs w:val="32"/>
          <w:rtl/>
        </w:rPr>
        <w:t>POST → /api/auth/register</w:t>
        <w:br/>
      </w:r>
    </w:p>
    <w:p>
      <w:pPr>
        <w:numPr>
          <w:ilvl w:val="0"/>
          <w:numId w:val="36"/>
        </w:numPr>
        <w:spacing w:before="0" w:after="0"/>
        <w:ind w:left="720" w:hanging="360"/>
        <w:rPr>
          <w:b/>
          <w:bCs/>
          <w:sz w:val="28"/>
          <w:szCs w:val="28"/>
        </w:rPr>
      </w:pPr>
      <w:r>
        <w:rPr>
          <w:rFonts w:ascii="Arial Unicode MS" w:eastAsia="Arial Unicode MS" w:cs="Arial Unicode MS"/>
          <w:sz w:val="32"/>
          <w:szCs w:val="32"/>
          <w:rtl/>
        </w:rPr>
        <w:t>POST → /api/auth/login</w:t>
        <w:br/>
      </w:r>
    </w:p>
    <w:p>
      <w:pPr>
        <w:numPr>
          <w:ilvl w:val="0"/>
          <w:numId w:val="36"/>
        </w:numPr>
        <w:spacing w:before="0" w:after="240"/>
        <w:ind w:left="720" w:hanging="360"/>
        <w:rPr>
          <w:b/>
          <w:bCs/>
          <w:sz w:val="28"/>
          <w:szCs w:val="28"/>
        </w:rPr>
      </w:pPr>
      <w:r>
        <w:rPr>
          <w:rFonts w:ascii="Arial Unicode MS" w:eastAsia="Arial Unicode MS" w:cs="Arial Unicode MS"/>
          <w:sz w:val="32"/>
          <w:szCs w:val="32"/>
          <w:rtl/>
        </w:rPr>
        <w:t>DELETE → /api/auth/delete</w:t>
        <w:br/>
      </w:r>
    </w:p>
    <w:p>
      <w:pPr>
        <w:pStyle w:val="3"/>
        <w:keepNext w:val="0"/>
        <w:keepLines w:val="0"/>
        <w:pageBreakBefore w:val="0"/>
        <w:spacing w:before="280"/>
        <w:rPr>
          <w:sz w:val="32"/>
          <w:szCs w:val="32"/>
        </w:rPr>
      </w:pPr>
      <w:bookmarkStart w:id="44" w:name="_heading=h.yl9nsaagf3bz"/>
      <w:bookmarkEnd w:id="44"/>
      <w:r>
        <w:rPr>
          <w:sz w:val="32"/>
          <w:szCs w:val="32"/>
          <w:rtl/>
        </w:rPr>
        <w:t xml:space="preserve"> Book Routes</w:t>
      </w:r>
    </w:p>
    <w:p>
      <w:pPr>
        <w:numPr>
          <w:ilvl w:val="0"/>
          <w:numId w:val="37"/>
        </w:numPr>
        <w:spacing w:before="240" w:after="0"/>
        <w:ind w:left="720" w:hanging="360"/>
        <w:rPr>
          <w:b/>
          <w:bCs/>
          <w:sz w:val="28"/>
          <w:szCs w:val="28"/>
        </w:rPr>
      </w:pPr>
      <w:r>
        <w:rPr>
          <w:rFonts w:ascii="Arial Unicode MS" w:eastAsia="Arial Unicode MS" w:cs="Arial Unicode MS"/>
          <w:sz w:val="32"/>
          <w:szCs w:val="32"/>
          <w:rtl/>
        </w:rPr>
        <w:t>POST → /api/book/add</w:t>
        <w:br/>
      </w:r>
    </w:p>
    <w:p>
      <w:pPr>
        <w:numPr>
          <w:ilvl w:val="0"/>
          <w:numId w:val="37"/>
        </w:numPr>
        <w:spacing w:before="0" w:after="0"/>
        <w:ind w:left="720" w:hanging="360"/>
        <w:rPr>
          <w:b/>
          <w:bCs/>
          <w:sz w:val="28"/>
          <w:szCs w:val="28"/>
        </w:rPr>
      </w:pPr>
      <w:r>
        <w:rPr>
          <w:rFonts w:ascii="Arial Unicode MS" w:eastAsia="Arial Unicode MS" w:cs="Arial Unicode MS"/>
          <w:sz w:val="32"/>
          <w:szCs w:val="32"/>
          <w:rtl/>
        </w:rPr>
        <w:t>GET → /api/book/</w:t>
        <w:br/>
      </w:r>
    </w:p>
    <w:p>
      <w:pPr>
        <w:numPr>
          <w:ilvl w:val="0"/>
          <w:numId w:val="37"/>
        </w:numPr>
        <w:spacing w:before="0" w:after="0"/>
        <w:ind w:left="720" w:hanging="360"/>
        <w:rPr>
          <w:b/>
          <w:bCs/>
          <w:sz w:val="28"/>
          <w:szCs w:val="28"/>
        </w:rPr>
      </w:pPr>
      <w:r>
        <w:rPr>
          <w:rFonts w:ascii="Arial Unicode MS" w:eastAsia="Arial Unicode MS" w:cs="Arial Unicode MS"/>
          <w:sz w:val="32"/>
          <w:szCs w:val="32"/>
          <w:rtl/>
        </w:rPr>
        <w:t>PUT → /api/book/:id</w:t>
        <w:br/>
      </w:r>
    </w:p>
    <w:p>
      <w:pPr>
        <w:numPr>
          <w:ilvl w:val="0"/>
          <w:numId w:val="37"/>
        </w:numPr>
        <w:spacing w:before="0" w:after="240"/>
        <w:ind w:left="720" w:hanging="360"/>
        <w:rPr>
          <w:b/>
          <w:bCs/>
          <w:sz w:val="28"/>
          <w:szCs w:val="28"/>
        </w:rPr>
      </w:pPr>
      <w:r>
        <w:rPr>
          <w:rFonts w:ascii="Arial Unicode MS" w:eastAsia="Arial Unicode MS" w:cs="Arial Unicode MS"/>
          <w:sz w:val="32"/>
          <w:szCs w:val="32"/>
          <w:rtl/>
        </w:rPr>
        <w:t>DELETE → /api/book/:id</w:t>
        <w:br/>
      </w:r>
    </w:p>
    <w:p>
      <w:pPr>
        <w:spacing w:before="240" w:after="240"/>
        <w:rPr>
          <w:sz w:val="32"/>
          <w:szCs w:val="32"/>
        </w:rPr>
      </w:pPr>
      <w:r>
        <w:rPr>
          <w:sz w:val="32"/>
          <w:szCs w:val="32"/>
          <w:rtl/>
        </w:rPr>
        <w:t>Base URL:</w:t>
      </w:r>
    </w:p>
    <w:p>
      <w:pPr>
        <w:spacing w:before="240" w:after="240"/>
        <w:rPr>
          <w:sz w:val="32"/>
          <w:szCs w:val="32"/>
        </w:rPr>
      </w:pPr>
      <w:r>
        <w:rPr>
          <w:sz w:val="32"/>
          <w:szCs w:val="32"/>
          <w:rtl/>
        </w:rPr>
        <w:t>http://localhost:5000</w:t>
      </w:r>
    </w:p>
    <w:p>
      <w:pPr>
        <w:spacing w:before="240" w:after="240"/>
        <w:rPr>
          <w:sz w:val="32"/>
          <w:szCs w:val="32"/>
        </w:rPr>
      </w:pPr>
    </w:p>
    <w:p>
      <w:pPr>
        <w:spacing w:before="240" w:after="240"/>
        <w:rPr>
          <w:b/>
          <w:bCs/>
          <w:sz w:val="32"/>
          <w:szCs w:val="32"/>
        </w:rPr>
      </w:pPr>
    </w:p>
    <w:p>
      <w:pPr>
        <w:spacing w:before="240" w:after="240"/>
        <w:rPr>
          <w:b/>
          <w:bCs/>
          <w:sz w:val="32"/>
          <w:szCs w:val="32"/>
        </w:rPr>
      </w:pPr>
    </w:p>
    <w:p>
      <w:pPr>
        <w:spacing w:before="240" w:after="240"/>
        <w:rPr>
          <w:b/>
          <w:bCs/>
          <w:sz w:val="32"/>
          <w:szCs w:val="32"/>
        </w:rPr>
      </w:pPr>
      <w:r>
        <w:rPr>
          <w:b/>
          <w:bCs/>
          <w:sz w:val="32"/>
          <w:szCs w:val="32"/>
          <w:rtl/>
        </w:rPr>
        <w:t>Output Screenshots:</w:t>
      </w:r>
    </w:p>
    <w:p>
      <w:pPr>
        <w:spacing w:before="240" w:after="240"/>
        <w:rPr>
          <w:b/>
          <w:bCs/>
          <w:sz w:val="24"/>
          <w:szCs w:val="24"/>
        </w:rPr>
      </w:pPr>
      <w:r>
        <w:rPr>
          <w:b/>
          <w:bCs/>
          <w:sz w:val="24"/>
          <w:szCs w:val="24"/>
          <w:rtl/>
        </w:rPr>
        <w:t>Output on terminal once server starts:</w:t>
      </w:r>
    </w:p>
    <w:p>
      <w:pPr>
        <w:spacing w:before="240" w:after="240"/>
        <w:rPr>
          <w:sz w:val="32"/>
          <w:szCs w:val="32"/>
        </w:rPr>
      </w:pPr>
      <w:r>
        <w:rPr>
          <w:sz w:val="32"/>
          <w:szCs w:val="32"/>
        </w:rPr>
        <w:drawing>
          <wp:inline distT="114300" distB="114300" distL="114300" distR="114300">
            <wp:extent cx="5731200" cy="3822700"/>
            <wp:effectExtent l="0" t="0" r="0" b="0"/>
            <wp:docPr id="30" name="图片 30"/>
            <wp:cNvGraphicFramePr>
              <a:graphicFrameLocks noChangeAspect="0"/>
            </wp:cNvGraphicFramePr>
            <a:graphic>
              <a:graphicData uri="http://schemas.openxmlformats.org/drawingml/2006/picture">
                <pic:pic>
                  <pic:nvPicPr>
                    <pic:cNvPr id="32" name="图片 32"/>
                    <pic:cNvPicPr/>
                  </pic:nvPicPr>
                  <pic:blipFill>
                    <a:blip r:embed="rId5"/>
                    <a:stretch>
                      <a:fillRect/>
                    </a:stretch>
                  </pic:blipFill>
                  <pic:spPr>
                    <a:xfrm rot="0">
                      <a:off x="0" y="0"/>
                      <a:ext cx="5731200" cy="3822700"/>
                    </a:xfrm>
                    <a:prstGeom prst="rect"/>
                    <a:noFill/>
                    <a:ln w="12700" cmpd="sng" cap="flat">
                      <a:solidFill>
                        <a:srgbClr val="000000"/>
                      </a:solidFill>
                      <a:prstDash val="solid"/>
                      <a:round/>
                    </a:ln>
                  </pic:spPr>
                </pic:pic>
              </a:graphicData>
            </a:graphic>
          </wp:inline>
        </w:drawing>
      </w:r>
    </w:p>
    <w:p>
      <w:pPr>
        <w:spacing w:before="240" w:after="240"/>
        <w:rPr>
          <w:b/>
          <w:bCs/>
          <w:sz w:val="26"/>
          <w:szCs w:val="26"/>
        </w:rPr>
      </w:pPr>
      <w:r>
        <w:rPr>
          <w:b/>
          <w:bCs/>
          <w:sz w:val="26"/>
          <w:szCs w:val="26"/>
          <w:rtl/>
        </w:rPr>
        <w:t>User registration output:</w:t>
      </w:r>
    </w:p>
    <w:p>
      <w:pPr>
        <w:spacing w:before="240" w:after="240"/>
        <w:rPr>
          <w:sz w:val="32"/>
          <w:szCs w:val="32"/>
        </w:rPr>
      </w:pPr>
      <w:r>
        <w:rPr>
          <w:sz w:val="32"/>
          <w:szCs w:val="32"/>
        </w:rPr>
        <w:drawing>
          <wp:inline distT="114300" distB="114300" distL="114300" distR="114300">
            <wp:extent cx="5734050" cy="3481388"/>
            <wp:effectExtent l="0" t="0" r="0" b="0"/>
            <wp:docPr id="33" name="图片 33"/>
            <wp:cNvGraphicFramePr>
              <a:graphicFrameLocks noChangeAspect="0"/>
            </wp:cNvGraphicFramePr>
            <a:graphic>
              <a:graphicData uri="http://schemas.openxmlformats.org/drawingml/2006/picture">
                <pic:pic>
                  <pic:nvPicPr>
                    <pic:cNvPr id="35" name="图片 35"/>
                    <pic:cNvPicPr/>
                  </pic:nvPicPr>
                  <pic:blipFill>
                    <a:blip r:embed="rId6"/>
                    <a:stretch>
                      <a:fillRect/>
                    </a:stretch>
                  </pic:blipFill>
                  <pic:spPr>
                    <a:xfrm rot="0">
                      <a:off x="0" y="0"/>
                      <a:ext cx="5734050" cy="3481388"/>
                    </a:xfrm>
                    <a:prstGeom prst="rect"/>
                    <a:noFill/>
                    <a:ln w="12700" cmpd="sng" cap="flat">
                      <a:solidFill>
                        <a:srgbClr val="000000"/>
                      </a:solidFill>
                      <a:prstDash val="solid"/>
                      <a:round/>
                    </a:ln>
                  </pic:spPr>
                </pic:pic>
              </a:graphicData>
            </a:graphic>
          </wp:inline>
        </w:drawing>
      </w:r>
    </w:p>
    <w:p>
      <w:pPr>
        <w:spacing w:before="240" w:after="240"/>
        <w:rPr>
          <w:b/>
          <w:bCs/>
          <w:sz w:val="26"/>
          <w:szCs w:val="26"/>
        </w:rPr>
      </w:pPr>
      <w:r>
        <w:rPr>
          <w:b/>
          <w:bCs/>
          <w:sz w:val="26"/>
          <w:szCs w:val="26"/>
          <w:rtl/>
        </w:rPr>
        <w:t>User Login output:</w:t>
      </w:r>
    </w:p>
    <w:p>
      <w:pPr>
        <w:spacing w:before="240" w:after="240"/>
        <w:rPr>
          <w:b/>
          <w:bCs/>
          <w:sz w:val="26"/>
          <w:szCs w:val="26"/>
        </w:rPr>
      </w:pPr>
      <w:r>
        <w:rPr>
          <w:b/>
          <w:bCs/>
          <w:sz w:val="26"/>
          <w:szCs w:val="26"/>
        </w:rPr>
        <w:drawing>
          <wp:inline distT="114300" distB="114300" distL="114300" distR="114300">
            <wp:extent cx="5731200" cy="4229100"/>
            <wp:effectExtent l="0" t="0" r="0" b="0"/>
            <wp:docPr id="36" name="图片 36"/>
            <wp:cNvGraphicFramePr>
              <a:graphicFrameLocks noChangeAspect="0"/>
            </wp:cNvGraphicFramePr>
            <a:graphic>
              <a:graphicData uri="http://schemas.openxmlformats.org/drawingml/2006/picture">
                <pic:pic>
                  <pic:nvPicPr>
                    <pic:cNvPr id="38" name="图片 38"/>
                    <pic:cNvPicPr/>
                  </pic:nvPicPr>
                  <pic:blipFill>
                    <a:blip r:embed="rId7"/>
                    <a:stretch>
                      <a:fillRect/>
                    </a:stretch>
                  </pic:blipFill>
                  <pic:spPr>
                    <a:xfrm rot="0">
                      <a:off x="0" y="0"/>
                      <a:ext cx="5731200" cy="4229100"/>
                    </a:xfrm>
                    <a:prstGeom prst="rect"/>
                    <a:noFill/>
                    <a:ln w="12700" cmpd="sng" cap="flat">
                      <a:solidFill>
                        <a:srgbClr val="000000"/>
                      </a:solidFill>
                      <a:prstDash val="solid"/>
                      <a:round/>
                    </a:ln>
                  </pic:spPr>
                </pic:pic>
              </a:graphicData>
            </a:graphic>
          </wp:inline>
        </w:drawing>
      </w:r>
    </w:p>
    <w:p>
      <w:pPr>
        <w:spacing w:before="240" w:after="240"/>
        <w:rPr>
          <w:b/>
          <w:bCs/>
          <w:sz w:val="26"/>
          <w:szCs w:val="26"/>
        </w:rPr>
      </w:pPr>
      <w:r>
        <w:rPr>
          <w:b/>
          <w:bCs/>
          <w:sz w:val="26"/>
          <w:szCs w:val="26"/>
          <w:rtl/>
        </w:rPr>
        <w:t>Adding book:</w:t>
      </w:r>
    </w:p>
    <w:p>
      <w:pPr>
        <w:spacing w:before="240" w:after="240"/>
        <w:rPr>
          <w:b/>
          <w:bCs/>
          <w:sz w:val="26"/>
          <w:szCs w:val="26"/>
        </w:rPr>
      </w:pPr>
      <w:r>
        <w:rPr>
          <w:b/>
          <w:bCs/>
          <w:sz w:val="26"/>
          <w:szCs w:val="26"/>
        </w:rPr>
        <w:drawing>
          <wp:inline distT="114300" distB="114300" distL="114300" distR="114300">
            <wp:extent cx="5731200" cy="3568700"/>
            <wp:effectExtent l="0" t="0" r="0" b="0"/>
            <wp:docPr id="39" name="图片 39"/>
            <wp:cNvGraphicFramePr>
              <a:graphicFrameLocks noChangeAspect="0"/>
            </wp:cNvGraphicFramePr>
            <a:graphic>
              <a:graphicData uri="http://schemas.openxmlformats.org/drawingml/2006/picture">
                <pic:pic>
                  <pic:nvPicPr>
                    <pic:cNvPr id="41" name="图片 41"/>
                    <pic:cNvPicPr/>
                  </pic:nvPicPr>
                  <pic:blipFill>
                    <a:blip r:embed="rId8"/>
                    <a:stretch>
                      <a:fillRect/>
                    </a:stretch>
                  </pic:blipFill>
                  <pic:spPr>
                    <a:xfrm rot="0">
                      <a:off x="0" y="0"/>
                      <a:ext cx="5731200" cy="3568700"/>
                    </a:xfrm>
                    <a:prstGeom prst="rect"/>
                    <a:noFill/>
                    <a:ln w="12700" cmpd="sng" cap="flat">
                      <a:solidFill>
                        <a:srgbClr val="000000"/>
                      </a:solidFill>
                      <a:prstDash val="solid"/>
                      <a:round/>
                    </a:ln>
                  </pic:spPr>
                </pic:pic>
              </a:graphicData>
            </a:graphic>
          </wp:inline>
        </w:drawing>
      </w:r>
    </w:p>
    <w:p>
      <w:pPr>
        <w:spacing w:before="240" w:after="240"/>
        <w:rPr>
          <w:b/>
          <w:bCs/>
          <w:sz w:val="26"/>
          <w:szCs w:val="26"/>
        </w:rPr>
      </w:pPr>
      <w:r>
        <w:rPr>
          <w:b/>
          <w:bCs/>
          <w:sz w:val="26"/>
          <w:szCs w:val="26"/>
          <w:rtl/>
        </w:rPr>
        <w:t>Get All books:</w:t>
      </w:r>
    </w:p>
    <w:p>
      <w:pPr>
        <w:spacing w:before="240" w:after="240"/>
        <w:rPr>
          <w:b/>
          <w:bCs/>
          <w:sz w:val="26"/>
          <w:szCs w:val="26"/>
        </w:rPr>
      </w:pPr>
      <w:r>
        <w:rPr>
          <w:b/>
          <w:bCs/>
          <w:sz w:val="26"/>
          <w:szCs w:val="26"/>
        </w:rPr>
        <w:drawing>
          <wp:inline distT="114300" distB="114300" distL="114300" distR="114300">
            <wp:extent cx="5731200" cy="4699000"/>
            <wp:effectExtent l="0" t="0" r="0" b="0"/>
            <wp:docPr id="42" name="图片 42"/>
            <wp:cNvGraphicFramePr>
              <a:graphicFrameLocks noChangeAspect="0"/>
            </wp:cNvGraphicFramePr>
            <a:graphic>
              <a:graphicData uri="http://schemas.openxmlformats.org/drawingml/2006/picture">
                <pic:pic>
                  <pic:nvPicPr>
                    <pic:cNvPr id="44" name="图片 44"/>
                    <pic:cNvPicPr/>
                  </pic:nvPicPr>
                  <pic:blipFill>
                    <a:blip r:embed="rId9"/>
                    <a:stretch>
                      <a:fillRect/>
                    </a:stretch>
                  </pic:blipFill>
                  <pic:spPr>
                    <a:xfrm rot="0">
                      <a:off x="0" y="0"/>
                      <a:ext cx="5731200" cy="4699000"/>
                    </a:xfrm>
                    <a:prstGeom prst="rect"/>
                    <a:noFill/>
                    <a:ln w="12700" cmpd="sng" cap="flat">
                      <a:solidFill>
                        <a:srgbClr val="000000"/>
                      </a:solidFill>
                      <a:prstDash val="solid"/>
                      <a:round/>
                    </a:ln>
                  </pic:spPr>
                </pic:pic>
              </a:graphicData>
            </a:graphic>
          </wp:inline>
        </w:drawing>
      </w:r>
    </w:p>
    <w:p>
      <w:pPr>
        <w:spacing w:before="240" w:after="240"/>
        <w:rPr>
          <w:b/>
          <w:bCs/>
          <w:sz w:val="26"/>
          <w:szCs w:val="26"/>
        </w:rPr>
      </w:pPr>
      <w:r>
        <w:rPr>
          <w:b/>
          <w:bCs/>
          <w:sz w:val="26"/>
          <w:szCs w:val="26"/>
          <w:rtl/>
        </w:rPr>
        <w:t>Get book by ID:</w:t>
      </w:r>
    </w:p>
    <w:p>
      <w:pPr>
        <w:spacing w:before="240" w:after="240"/>
        <w:rPr>
          <w:b/>
          <w:bCs/>
          <w:sz w:val="26"/>
          <w:szCs w:val="26"/>
        </w:rPr>
      </w:pPr>
      <w:r>
        <w:rPr>
          <w:b/>
          <w:bCs/>
          <w:sz w:val="26"/>
          <w:szCs w:val="26"/>
        </w:rPr>
        <w:drawing>
          <wp:inline distT="114300" distB="114300" distL="114300" distR="114300">
            <wp:extent cx="5731200" cy="3568700"/>
            <wp:effectExtent l="0" t="0" r="0" b="0"/>
            <wp:docPr id="45" name="图片 45"/>
            <wp:cNvGraphicFramePr>
              <a:graphicFrameLocks noChangeAspect="0"/>
            </wp:cNvGraphicFramePr>
            <a:graphic>
              <a:graphicData uri="http://schemas.openxmlformats.org/drawingml/2006/picture">
                <pic:pic>
                  <pic:nvPicPr>
                    <pic:cNvPr id="47" name="图片 47"/>
                    <pic:cNvPicPr/>
                  </pic:nvPicPr>
                  <pic:blipFill>
                    <a:blip r:embed="rId10"/>
                    <a:stretch>
                      <a:fillRect/>
                    </a:stretch>
                  </pic:blipFill>
                  <pic:spPr>
                    <a:xfrm rot="0">
                      <a:off x="0" y="0"/>
                      <a:ext cx="5731200" cy="3568700"/>
                    </a:xfrm>
                    <a:prstGeom prst="rect"/>
                    <a:noFill/>
                    <a:ln w="12700" cmpd="sng" cap="flat">
                      <a:solidFill>
                        <a:srgbClr val="000000"/>
                      </a:solidFill>
                      <a:prstDash val="solid"/>
                      <a:round/>
                    </a:ln>
                  </pic:spPr>
                </pic:pic>
              </a:graphicData>
            </a:graphic>
          </wp:inline>
        </w:drawing>
      </w:r>
    </w:p>
    <w:p>
      <w:pPr>
        <w:spacing w:before="240" w:after="240"/>
        <w:rPr>
          <w:b/>
          <w:bCs/>
          <w:sz w:val="26"/>
          <w:szCs w:val="26"/>
        </w:rPr>
      </w:pPr>
      <w:r>
        <w:rPr>
          <w:b/>
          <w:bCs/>
          <w:sz w:val="26"/>
          <w:szCs w:val="26"/>
          <w:rtl/>
        </w:rPr>
        <w:t>Update book:</w:t>
      </w:r>
    </w:p>
    <w:p>
      <w:pPr>
        <w:spacing w:before="240" w:after="240"/>
        <w:rPr>
          <w:b/>
          <w:bCs/>
          <w:sz w:val="26"/>
          <w:szCs w:val="26"/>
        </w:rPr>
      </w:pPr>
      <w:r>
        <w:rPr>
          <w:b/>
          <w:bCs/>
          <w:sz w:val="26"/>
          <w:szCs w:val="26"/>
        </w:rPr>
        <w:drawing>
          <wp:inline distT="114300" distB="114300" distL="114300" distR="114300">
            <wp:extent cx="5731200" cy="3848100"/>
            <wp:effectExtent l="0" t="0" r="0" b="0"/>
            <wp:docPr id="48" name="图片 48"/>
            <wp:cNvGraphicFramePr>
              <a:graphicFrameLocks noChangeAspect="0"/>
            </wp:cNvGraphicFramePr>
            <a:graphic>
              <a:graphicData uri="http://schemas.openxmlformats.org/drawingml/2006/picture">
                <pic:pic>
                  <pic:nvPicPr>
                    <pic:cNvPr id="50" name="图片 50"/>
                    <pic:cNvPicPr/>
                  </pic:nvPicPr>
                  <pic:blipFill>
                    <a:blip r:embed="rId11"/>
                    <a:stretch>
                      <a:fillRect/>
                    </a:stretch>
                  </pic:blipFill>
                  <pic:spPr>
                    <a:xfrm rot="0">
                      <a:off x="0" y="0"/>
                      <a:ext cx="5731200" cy="3848100"/>
                    </a:xfrm>
                    <a:prstGeom prst="rect"/>
                    <a:noFill/>
                    <a:ln w="12700" cmpd="sng" cap="flat">
                      <a:solidFill>
                        <a:srgbClr val="000000"/>
                      </a:solidFill>
                      <a:prstDash val="solid"/>
                      <a:round/>
                    </a:ln>
                  </pic:spPr>
                </pic:pic>
              </a:graphicData>
            </a:graphic>
          </wp:inline>
        </w:drawing>
      </w:r>
    </w:p>
    <w:p>
      <w:pPr>
        <w:spacing w:before="240" w:after="240"/>
        <w:rPr>
          <w:b/>
          <w:bCs/>
          <w:sz w:val="26"/>
          <w:szCs w:val="26"/>
        </w:rPr>
      </w:pPr>
      <w:r>
        <w:rPr>
          <w:b/>
          <w:bCs/>
          <w:sz w:val="26"/>
          <w:szCs w:val="26"/>
          <w:rtl/>
        </w:rPr>
        <w:t>Delete book:</w:t>
      </w:r>
    </w:p>
    <w:p>
      <w:pPr>
        <w:spacing w:before="240" w:after="240"/>
        <w:rPr>
          <w:b/>
          <w:bCs/>
          <w:sz w:val="26"/>
          <w:szCs w:val="26"/>
        </w:rPr>
      </w:pPr>
      <w:r>
        <w:rPr>
          <w:b/>
          <w:bCs/>
          <w:sz w:val="26"/>
          <w:szCs w:val="26"/>
        </w:rPr>
        <w:drawing>
          <wp:inline distT="114300" distB="114300" distL="114300" distR="114300">
            <wp:extent cx="5731200" cy="3048000"/>
            <wp:effectExtent l="0" t="0" r="0" b="0"/>
            <wp:docPr id="51" name="图片 51"/>
            <wp:cNvGraphicFramePr>
              <a:graphicFrameLocks noChangeAspect="0"/>
            </wp:cNvGraphicFramePr>
            <a:graphic>
              <a:graphicData uri="http://schemas.openxmlformats.org/drawingml/2006/picture">
                <pic:pic>
                  <pic:nvPicPr>
                    <pic:cNvPr id="53" name="图片 53"/>
                    <pic:cNvPicPr/>
                  </pic:nvPicPr>
                  <pic:blipFill>
                    <a:blip r:embed="rId12"/>
                    <a:stretch>
                      <a:fillRect/>
                    </a:stretch>
                  </pic:blipFill>
                  <pic:spPr>
                    <a:xfrm rot="0">
                      <a:off x="0" y="0"/>
                      <a:ext cx="5731200" cy="3048000"/>
                    </a:xfrm>
                    <a:prstGeom prst="rect"/>
                    <a:noFill/>
                    <a:ln w="12700" cmpd="sng" cap="flat">
                      <a:solidFill>
                        <a:srgbClr val="000000"/>
                      </a:solidFill>
                      <a:prstDash val="solid"/>
                      <a:round/>
                    </a:ln>
                  </pic:spPr>
                </pic:pic>
              </a:graphicData>
            </a:graphic>
          </wp:inline>
        </w:drawing>
      </w:r>
    </w:p>
    <w:p>
      <w:pPr>
        <w:spacing w:before="240" w:after="240"/>
        <w:rPr>
          <w:b/>
          <w:bCs/>
          <w:sz w:val="26"/>
          <w:szCs w:val="26"/>
        </w:rPr>
      </w:pPr>
      <w:r>
        <w:rPr>
          <w:b/>
          <w:bCs/>
          <w:sz w:val="26"/>
          <w:szCs w:val="26"/>
          <w:rtl/>
        </w:rPr>
        <w:t>User Logout:</w:t>
      </w:r>
    </w:p>
    <w:p>
      <w:pPr>
        <w:spacing w:before="240" w:after="240"/>
        <w:rPr>
          <w:b/>
          <w:bCs/>
          <w:sz w:val="26"/>
          <w:szCs w:val="26"/>
        </w:rPr>
      </w:pPr>
      <w:r>
        <w:rPr>
          <w:b/>
          <w:bCs/>
          <w:sz w:val="26"/>
          <w:szCs w:val="26"/>
        </w:rPr>
        <w:drawing>
          <wp:inline distT="114300" distB="114300" distL="114300" distR="114300">
            <wp:extent cx="5731200" cy="2920999"/>
            <wp:effectExtent l="0" t="0" r="0" b="0"/>
            <wp:docPr id="54" name="图片 54"/>
            <wp:cNvGraphicFramePr>
              <a:graphicFrameLocks noChangeAspect="0"/>
            </wp:cNvGraphicFramePr>
            <a:graphic>
              <a:graphicData uri="http://schemas.openxmlformats.org/drawingml/2006/picture">
                <pic:pic>
                  <pic:nvPicPr>
                    <pic:cNvPr id="56" name="图片 56"/>
                    <pic:cNvPicPr/>
                  </pic:nvPicPr>
                  <pic:blipFill>
                    <a:blip r:embed="rId13"/>
                    <a:stretch>
                      <a:fillRect/>
                    </a:stretch>
                  </pic:blipFill>
                  <pic:spPr>
                    <a:xfrm rot="0">
                      <a:off x="0" y="0"/>
                      <a:ext cx="5731200" cy="2920999"/>
                    </a:xfrm>
                    <a:prstGeom prst="rect"/>
                    <a:noFill/>
                    <a:ln w="12700" cmpd="sng" cap="flat">
                      <a:solidFill>
                        <a:srgbClr val="000000"/>
                      </a:solidFill>
                      <a:prstDash val="solid"/>
                      <a:round/>
                    </a:ln>
                  </pic:spPr>
                </pic:pic>
              </a:graphicData>
            </a:graphic>
          </wp:inline>
        </w:drawing>
      </w:r>
    </w:p>
    <w:p>
      <w:pPr>
        <w:spacing w:before="240" w:after="240"/>
        <w:rPr>
          <w:b/>
          <w:bCs/>
        </w:rPr>
      </w:pPr>
      <w:r>
        <w:rPr>
          <w:b/>
          <w:bCs/>
          <w:rtl/>
        </w:rPr>
        <w:t>Demo video:</w:t>
      </w:r>
    </w:p>
    <w:p>
      <w:pPr>
        <w:spacing w:before="240" w:after="240"/>
      </w:pPr>
      <w:r>
        <w:rPr>
          <w:color w:val="0000EE"/>
          <w:u w:val="single"/>
          <w:rtl/>
        </w:rPr>
        <w:fldChar w:fldCharType="begin"/>
      </w:r>
      <w:r>
        <w:instrText>HYPERLINK "https://drive.google.com/drive/folders/1esUTOHdQkhqLXzlqxP6MX_yiyBZhmkhv?usp=sharing"</w:instrText>
      </w:r>
      <w:r>
        <w:rPr>
          <w:color w:val="0000EE"/>
          <w:u w:val="single"/>
          <w:rtl/>
        </w:rPr>
        <w:fldChar w:fldCharType="separate"/>
      </w:r>
      <w:r>
        <w:rPr>
          <w:color w:val="0000EE"/>
          <w:u w:val="single"/>
          <w:rtl/>
        </w:rPr>
        <w:t>LibSpaceDemo</w:t>
      </w:r>
      <w:r>
        <w:rPr>
          <w:color w:val="0000EE"/>
          <w:u w:val="single"/>
          <w:rtl/>
        </w:rPr>
        <w:fldChar w:fldCharType="end"/>
      </w:r>
    </w:p>
    <w:p>
      <w:pPr>
        <w:spacing w:before="240" w:after="240"/>
        <w:rPr>
          <w:b/>
          <w:bCs/>
        </w:rPr>
      </w:pPr>
    </w:p>
    <w:p>
      <w:pPr>
        <w:spacing w:before="240" w:after="240"/>
      </w:pPr>
      <w:r>
        <w:rPr>
          <w:b/>
          <w:bCs/>
          <w:rtl/>
        </w:rPr>
        <w:t xml:space="preserve">Drive Link : </w:t>
      </w:r>
      <w:r>
        <w:rPr>
          <w:b/>
          <w:bCs/>
          <w:color w:val="0000EE"/>
          <w:u w:val="single"/>
          <w:rtl/>
        </w:rPr>
        <w:fldChar w:fldCharType="begin"/>
      </w:r>
      <w:r>
        <w:instrText>HYPERLINK "https://drive.google.com/drive/folders/1_bYY6CaN1uWB6pdFYpwfyJqSS0CgI-MO"</w:instrText>
      </w:r>
      <w:r>
        <w:rPr>
          <w:b/>
          <w:bCs/>
          <w:color w:val="0000EE"/>
          <w:u w:val="single"/>
          <w:rtl/>
        </w:rPr>
        <w:fldChar w:fldCharType="separate"/>
      </w:r>
      <w:r>
        <w:rPr>
          <w:b/>
          <w:bCs/>
          <w:color w:val="0000EE"/>
          <w:u w:val="single"/>
          <w:rtl/>
        </w:rPr>
        <w:t>Libspace code</w:t>
      </w:r>
      <w:r>
        <w:rPr>
          <w:b/>
          <w:bCs/>
          <w:color w:val="0000EE"/>
          <w:u w:val="single"/>
          <w:rtl/>
        </w:rPr>
        <w:fldChar w:fldCharType="end"/>
      </w:r>
    </w:p>
    <w:p/>
    <w:sectPr>
      <w:pgSz w:w="11909" w:h="16834"/>
      <w:pgMar w:top="1440" w:right="1440" w:bottom="1440" w:left="1440" w:header="720" w:footer="720"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Roboto Mono">
    <w:altName w:val="Times New Roman"/>
    <w:panose1 w:val="00000000000000000000"/>
    <w:charset w:val="00"/>
    <w:family w:val="auto"/>
    <w:pitch w:val="variable"/>
  </w:font>
  <w:font w:name="Arial Unicode MS">
    <w:panose1 w:val="00000000000000000000"/>
    <w:charset w:val="00"/>
    <w:family w:val="auto"/>
    <w:pitch w:val="variable"/>
    <w:sig w:usb0="00000000" w:usb1="00000000" w:usb2="00000000" w:usb3="00000000" w:csb0="00000000" w:csb1="00000000"/>
  </w:font>
  <w:font w:name="Andika">
    <w:altName w:val="Times New Roman"/>
    <w:panose1 w:val="00000000000000000000"/>
    <w:charset w:val="00"/>
    <w:family w:val="auto"/>
    <w:pitch w:val="variable"/>
  </w:font>
  <w:font w:name="Courier New">
    <w:panose1 w:val="00000000000000000000"/>
    <w:charset w:val="00"/>
    <w:family w:val="auto"/>
    <w:pitch w:val="variable"/>
    <w:sig w:usb0="00000000" w:usb1="00000000" w:usb2="00000000" w:usb3="00000000" w:csb0="00000000" w:csb1="00000000"/>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Arial">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0000000D"/>
    <w:multiLevelType w:val="hybridMultilevel"/>
    <w:tmpl w:val="00000000"/>
    <w:lvl w:ilvl="0">
      <w:start w:val="1"/>
      <w:numFmt w:val="decimal"/>
      <w:lvlRestart w:val="0"/>
      <w:lvlText w:val="%1."/>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
    <w:nsid w:val="0000000C"/>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2">
    <w:nsid w:val="00000012"/>
    <w:multiLevelType w:val="hybridMultilevel"/>
    <w:tmpl w:val="00000000"/>
    <w:lvl w:ilvl="0">
      <w:start w:val="1"/>
      <w:numFmt w:val="decimal"/>
      <w:lvlRestart w:val="0"/>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3">
    <w:nsid w:val="00000007"/>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4">
    <w:nsid w:val="0000001A"/>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5">
    <w:nsid w:val="00000024"/>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6">
    <w:nsid w:val="00000020"/>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7">
    <w:nsid w:val="00000009"/>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8">
    <w:nsid w:val="0000001B"/>
    <w:multiLevelType w:val="hybridMultilevel"/>
    <w:tmpl w:val="00000000"/>
    <w:lvl w:ilvl="0">
      <w:start w:val="1"/>
      <w:numFmt w:val="decimal"/>
      <w:lvlRestart w:val="0"/>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9">
    <w:nsid w:val="0000001C"/>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0">
    <w:nsid w:val="00000016"/>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1">
    <w:nsid w:val="00000011"/>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2">
    <w:nsid w:val="00000000"/>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3">
    <w:nsid w:val="00000015"/>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4">
    <w:nsid w:val="00000022"/>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5">
    <w:nsid w:val="00000008"/>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6">
    <w:nsid w:val="00000006"/>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7">
    <w:nsid w:val="0000001F"/>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8">
    <w:nsid w:val="00000017"/>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9">
    <w:nsid w:val="00000023"/>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20">
    <w:nsid w:val="0000000B"/>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21">
    <w:nsid w:val="00000004"/>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22">
    <w:nsid w:val="00000018"/>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23">
    <w:nsid w:val="00000002"/>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24">
    <w:nsid w:val="00000013"/>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25">
    <w:nsid w:val="0000000F"/>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26">
    <w:nsid w:val="00000019"/>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27">
    <w:nsid w:val="00000005"/>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28">
    <w:nsid w:val="00000021"/>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29">
    <w:nsid w:val="0000001D"/>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30">
    <w:nsid w:val="00000010"/>
    <w:multiLevelType w:val="hybridMultilevel"/>
    <w:tmpl w:val="00000000"/>
    <w:lvl w:ilvl="0">
      <w:start w:val="1"/>
      <w:numFmt w:val="decimal"/>
      <w:lvlRestart w:val="0"/>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31">
    <w:nsid w:val="00000003"/>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32">
    <w:nsid w:val="0000000E"/>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33">
    <w:nsid w:val="00000014"/>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34">
    <w:nsid w:val="0000000A"/>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35">
    <w:nsid w:val="0000001E"/>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36">
    <w:nsid w:val="00000001"/>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91"/>
  <w:bordersDoNotSurroundHeader/>
  <w:bordersDoNotSurroundFooter/>
  <w:defaultTabStop w:val="720"/>
  <w:drawingGridHorizontalSpacing w:val="105"/>
  <w:drawingGridVerticalSpacing w:val="156"/>
  <w:displayHorizontalDrawingGridEvery w:val="0"/>
  <w:displayVerticalDrawingGridEvery w:val="1"/>
  <w:compat>
    <w:spaceForUL/>
    <w:growAutofit/>
    <w:compatSetting w:name="compatibilityMode" w:uri="http://schemas.microsoft.com/office/word" w:val="14"/>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cs="Times New Roman"/>
      <w:kern w:val="2"/>
      <w:sz w:val="21"/>
      <w:szCs w:val="21"/>
      <w:lang w:val="en-US" w:eastAsia="zh-CN" w:bidi="ar-SA"/>
    </w:rPr>
  </w:style>
  <w:style w:type="paragraph" w:styleId="1">
    <w:name w:val="heading 1"/>
    <w:basedOn w:val="15"/>
    <w:next w:val="15"/>
    <w:pPr>
      <w:keepNext/>
      <w:keepLines/>
      <w:pageBreakBefore w:val="0"/>
      <w:spacing w:before="400" w:after="120"/>
      <w:outlineLvl w:val="0"/>
    </w:pPr>
    <w:rPr>
      <w:sz w:val="40"/>
      <w:szCs w:val="40"/>
    </w:rPr>
  </w:style>
  <w:style w:type="paragraph" w:styleId="2">
    <w:name w:val="heading 2"/>
    <w:basedOn w:val="15"/>
    <w:next w:val="15"/>
    <w:pPr>
      <w:keepNext/>
      <w:keepLines/>
      <w:pageBreakBefore w:val="0"/>
      <w:spacing w:before="360" w:after="120"/>
      <w:outlineLvl w:val="1"/>
    </w:pPr>
    <w:rPr>
      <w:b w:val="0"/>
      <w:bCs w:val="0"/>
      <w:sz w:val="32"/>
      <w:szCs w:val="32"/>
    </w:rPr>
  </w:style>
  <w:style w:type="paragraph" w:styleId="3">
    <w:name w:val="heading 3"/>
    <w:basedOn w:val="15"/>
    <w:next w:val="15"/>
    <w:pPr>
      <w:keepNext/>
      <w:keepLines/>
      <w:pageBreakBefore w:val="0"/>
      <w:spacing w:before="320" w:after="80"/>
      <w:outlineLvl w:val="2"/>
    </w:pPr>
    <w:rPr>
      <w:b w:val="0"/>
      <w:bCs w:val="0"/>
      <w:color w:val="434343"/>
      <w:sz w:val="28"/>
      <w:szCs w:val="28"/>
    </w:rPr>
  </w:style>
  <w:style w:type="paragraph" w:styleId="4">
    <w:name w:val="heading 4"/>
    <w:basedOn w:val="15"/>
    <w:next w:val="15"/>
    <w:pPr>
      <w:keepNext/>
      <w:keepLines/>
      <w:pageBreakBefore w:val="0"/>
      <w:spacing w:before="280" w:after="80"/>
      <w:outlineLvl w:val="3"/>
    </w:pPr>
    <w:rPr>
      <w:color w:val="666666"/>
      <w:sz w:val="24"/>
      <w:szCs w:val="24"/>
    </w:rPr>
  </w:style>
  <w:style w:type="paragraph" w:styleId="5">
    <w:name w:val="heading 5"/>
    <w:basedOn w:val="15"/>
    <w:next w:val="15"/>
    <w:pPr>
      <w:keepNext/>
      <w:keepLines/>
      <w:pageBreakBefore w:val="0"/>
      <w:spacing w:before="240" w:after="80"/>
      <w:outlineLvl w:val="4"/>
    </w:pPr>
    <w:rPr>
      <w:color w:val="666666"/>
      <w:sz w:val="22"/>
      <w:szCs w:val="22"/>
    </w:rPr>
  </w:style>
  <w:style w:type="paragraph" w:styleId="6">
    <w:name w:val="heading 6"/>
    <w:basedOn w:val="15"/>
    <w:next w:val="15"/>
    <w:pPr>
      <w:keepNext/>
      <w:keepLines/>
      <w:pageBreakBefore w:val="0"/>
      <w:spacing w:before="240" w:after="80"/>
      <w:outlineLvl w:val="5"/>
    </w:pPr>
    <w:rPr>
      <w:i/>
      <w:iCs/>
      <w:color w:val="666666"/>
      <w:sz w:val="22"/>
      <w:szCs w:val="22"/>
    </w:rPr>
  </w:style>
  <w:style w:type="character" w:default="1" w:styleId="10">
    <w:name w:val="Default Paragraph Font"/>
  </w:style>
  <w:style w:type="paragraph" w:customStyle="1" w:styleId="15">
    <w:name w:val="normal"/>
    <w:pPr>
      <w:spacing w:line="276" w:lineRule="auto"/>
    </w:pPr>
    <w:rPr>
      <w:rFonts w:ascii="Arial" w:eastAsia="Arial" w:cs="Arial" w:hAnsi="Arial"/>
      <w:sz w:val="22"/>
      <w:szCs w:val="22"/>
      <w:lang w:val="en-US" w:eastAsia="zh-CN" w:bidi="ar-SA"/>
    </w:rPr>
  </w:style>
  <w:style w:type="paragraph" w:styleId="16">
    <w:name w:val="Title"/>
    <w:basedOn w:val="15"/>
    <w:next w:val="15"/>
    <w:pPr>
      <w:keepNext/>
      <w:keepLines/>
      <w:pageBreakBefore w:val="0"/>
      <w:spacing w:before="0" w:after="60"/>
    </w:pPr>
    <w:rPr>
      <w:sz w:val="52"/>
      <w:szCs w:val="52"/>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5.png"/><Relationship Id="rId4" Type="http://schemas.openxmlformats.org/officeDocument/2006/relationships/image" Target="media/22.png"/><Relationship Id="rId5" Type="http://schemas.openxmlformats.org/officeDocument/2006/relationships/image" Target="media/31.png"/><Relationship Id="rId6" Type="http://schemas.openxmlformats.org/officeDocument/2006/relationships/image" Target="media/34.png"/><Relationship Id="rId7" Type="http://schemas.openxmlformats.org/officeDocument/2006/relationships/image" Target="media/37.png"/><Relationship Id="rId8" Type="http://schemas.openxmlformats.org/officeDocument/2006/relationships/image" Target="media/40.png"/><Relationship Id="rId9" Type="http://schemas.openxmlformats.org/officeDocument/2006/relationships/image" Target="media/43.png"/><Relationship Id="rId10" Type="http://schemas.openxmlformats.org/officeDocument/2006/relationships/image" Target="media/46.png"/><Relationship Id="rId11" Type="http://schemas.openxmlformats.org/officeDocument/2006/relationships/image" Target="media/49.png"/><Relationship Id="rId12" Type="http://schemas.openxmlformats.org/officeDocument/2006/relationships/image" Target="media/52.png"/><Relationship Id="rId13" Type="http://schemas.openxmlformats.org/officeDocument/2006/relationships/image" Target="media/55.png"/><Relationship Id="rId14" Type="http://schemas.openxmlformats.org/officeDocument/2006/relationships/styles" Target="styles.xml"/><Relationship Id="rId15" Type="http://schemas.openxmlformats.org/officeDocument/2006/relationships/numbering" Target="numbering.xml"/><Relationship Id="rId16" Type="http://schemas.openxmlformats.org/officeDocument/2006/relationships/fontTable" Target="fontTable.xml"/></Relationships>
</file>

<file path=docProps/app.xml><?xml version="1.0" encoding="utf-8"?>
<Properties xmlns="http://schemas.openxmlformats.org/officeDocument/2006/extended-properties">
  <Template>Normal.eit</Template>
  <TotalTime>3</TotalTime>
  <Application>Yozo_Office</Application>
  <Pages>24</Pages>
  <Words>1967</Words>
  <Characters>10880</Characters>
  <Lines>521</Lines>
  <Paragraphs>380</Paragraphs>
  <CharactersWithSpaces>12565</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vivo user</cp:lastModifiedBy>
  <cp:revision>0</cp:revision>
  <dcterms:modified xsi:type="dcterms:W3CDTF">2026-03-17T02:33:07Z</dcterms:modified>
</cp:coreProperties>
</file>